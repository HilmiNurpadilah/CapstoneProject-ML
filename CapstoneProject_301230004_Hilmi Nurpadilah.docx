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80DC7" w14:textId="77777777" w:rsidR="00402869" w:rsidRDefault="00402869" w:rsidP="00082F09">
      <w:pPr>
        <w:spacing w:before="4" w:line="120" w:lineRule="exact"/>
        <w:jc w:val="both"/>
        <w:rPr>
          <w:sz w:val="12"/>
          <w:szCs w:val="12"/>
        </w:rPr>
      </w:pPr>
    </w:p>
    <w:p w14:paraId="4F655B51" w14:textId="77777777" w:rsidR="00402869" w:rsidRDefault="00402869" w:rsidP="00082F09">
      <w:pPr>
        <w:spacing w:line="200" w:lineRule="exact"/>
        <w:jc w:val="both"/>
      </w:pPr>
    </w:p>
    <w:p w14:paraId="7137477E" w14:textId="77777777" w:rsidR="00F82019" w:rsidRDefault="00F82019" w:rsidP="00387B71">
      <w:pPr>
        <w:jc w:val="center"/>
      </w:pPr>
    </w:p>
    <w:p w14:paraId="3EC417DC" w14:textId="247D2D15" w:rsidR="00402869" w:rsidRPr="001D47A2" w:rsidRDefault="009C0002" w:rsidP="00387B71">
      <w:pPr>
        <w:jc w:val="center"/>
        <w:rPr>
          <w:rFonts w:ascii="Arial" w:eastAsia="Arial" w:hAnsi="Arial" w:cs="Arial"/>
          <w:b/>
          <w:bCs/>
          <w:sz w:val="24"/>
          <w:szCs w:val="24"/>
        </w:rPr>
      </w:pPr>
      <w:r>
        <w:rPr>
          <w:rFonts w:ascii="Arial" w:eastAsia="Arial" w:hAnsi="Arial" w:cs="Arial"/>
          <w:b/>
          <w:bCs/>
          <w:sz w:val="24"/>
          <w:szCs w:val="24"/>
        </w:rPr>
        <w:t xml:space="preserve">PERBANDINGAN ALGORITMA LOGISTIC REGRESSION DAN XGBOOST DALAM PREDIKSI KETERLAMBATAN PENGIRIMAN E-COMMERCE </w:t>
      </w:r>
    </w:p>
    <w:p w14:paraId="038FDBC1" w14:textId="4A2C6EFF" w:rsidR="00402869" w:rsidRDefault="00C82B73" w:rsidP="00387B71">
      <w:pPr>
        <w:spacing w:before="12" w:line="260" w:lineRule="exact"/>
        <w:jc w:val="center"/>
      </w:pPr>
      <w:r>
        <w:tab/>
      </w:r>
    </w:p>
    <w:p w14:paraId="63533B69" w14:textId="77777777" w:rsidR="000D5A12" w:rsidRDefault="000D5A12" w:rsidP="00387B71">
      <w:pPr>
        <w:spacing w:before="12" w:line="260" w:lineRule="exact"/>
        <w:jc w:val="center"/>
        <w:rPr>
          <w:sz w:val="26"/>
          <w:szCs w:val="26"/>
        </w:rPr>
      </w:pPr>
    </w:p>
    <w:p w14:paraId="3313E6D4" w14:textId="52ABA59D" w:rsidR="001D47A2" w:rsidRDefault="001D47A2" w:rsidP="00387B71">
      <w:pPr>
        <w:spacing w:before="32"/>
        <w:ind w:left="2077" w:right="2062"/>
        <w:jc w:val="center"/>
        <w:rPr>
          <w:rFonts w:ascii="Arial" w:eastAsia="Arial" w:hAnsi="Arial" w:cs="Arial"/>
          <w:b/>
          <w:bCs/>
        </w:rPr>
      </w:pPr>
      <w:r>
        <w:rPr>
          <w:rFonts w:ascii="Arial" w:eastAsia="Arial" w:hAnsi="Arial" w:cs="Arial"/>
          <w:b/>
          <w:bCs/>
        </w:rPr>
        <w:t>Hilmi Nurpadilah</w:t>
      </w:r>
    </w:p>
    <w:p w14:paraId="1DFD5938" w14:textId="153587DE" w:rsidR="001D47A2" w:rsidRDefault="001D47A2" w:rsidP="00387B71">
      <w:pPr>
        <w:spacing w:before="32"/>
        <w:ind w:left="2077" w:right="2062"/>
        <w:jc w:val="center"/>
        <w:rPr>
          <w:rFonts w:ascii="Arial" w:eastAsia="Arial" w:hAnsi="Arial" w:cs="Arial"/>
          <w:b/>
          <w:bCs/>
        </w:rPr>
      </w:pPr>
      <w:r>
        <w:rPr>
          <w:rFonts w:ascii="Arial" w:eastAsia="Arial" w:hAnsi="Arial" w:cs="Arial"/>
          <w:b/>
          <w:bCs/>
        </w:rPr>
        <w:t>Pro</w:t>
      </w:r>
      <w:r w:rsidR="00337C4E">
        <w:rPr>
          <w:rFonts w:ascii="Arial" w:eastAsia="Arial" w:hAnsi="Arial" w:cs="Arial"/>
          <w:b/>
          <w:bCs/>
        </w:rPr>
        <w:t>gram Stu</w:t>
      </w:r>
      <w:r>
        <w:rPr>
          <w:rFonts w:ascii="Arial" w:eastAsia="Arial" w:hAnsi="Arial" w:cs="Arial"/>
          <w:b/>
          <w:bCs/>
        </w:rPr>
        <w:t>di Teknik Informatika</w:t>
      </w:r>
    </w:p>
    <w:p w14:paraId="0E544509" w14:textId="13B67B03" w:rsidR="001D47A2" w:rsidRDefault="001D47A2" w:rsidP="00387B71">
      <w:pPr>
        <w:spacing w:before="32"/>
        <w:ind w:left="2077" w:right="2062"/>
        <w:jc w:val="center"/>
        <w:rPr>
          <w:rFonts w:ascii="Arial" w:eastAsia="Arial" w:hAnsi="Arial" w:cs="Arial"/>
          <w:b/>
          <w:bCs/>
        </w:rPr>
      </w:pPr>
      <w:r>
        <w:rPr>
          <w:rFonts w:ascii="Arial" w:eastAsia="Arial" w:hAnsi="Arial" w:cs="Arial"/>
          <w:b/>
          <w:bCs/>
        </w:rPr>
        <w:t>Fakultas Teknologi Informasi</w:t>
      </w:r>
    </w:p>
    <w:p w14:paraId="5A99EDC4" w14:textId="5632C594" w:rsidR="001D47A2" w:rsidRPr="001D47A2" w:rsidRDefault="001D47A2" w:rsidP="00387B71">
      <w:pPr>
        <w:spacing w:before="32"/>
        <w:ind w:left="2077" w:right="2062"/>
        <w:jc w:val="center"/>
        <w:rPr>
          <w:rFonts w:ascii="Arial" w:eastAsia="Arial" w:hAnsi="Arial" w:cs="Arial"/>
          <w:b/>
          <w:bCs/>
        </w:rPr>
      </w:pPr>
      <w:r>
        <w:rPr>
          <w:rFonts w:ascii="Arial" w:eastAsia="Arial" w:hAnsi="Arial" w:cs="Arial"/>
          <w:b/>
          <w:bCs/>
        </w:rPr>
        <w:t>Universitas Bale Bandung</w:t>
      </w:r>
    </w:p>
    <w:p w14:paraId="1298EB22" w14:textId="77777777" w:rsidR="00402869" w:rsidRDefault="00402869" w:rsidP="00082F09">
      <w:pPr>
        <w:spacing w:before="9" w:line="160" w:lineRule="exact"/>
        <w:jc w:val="both"/>
        <w:rPr>
          <w:sz w:val="16"/>
          <w:szCs w:val="16"/>
        </w:rPr>
      </w:pPr>
    </w:p>
    <w:p w14:paraId="0F813565" w14:textId="77777777" w:rsidR="00402869" w:rsidRDefault="00402869" w:rsidP="00082F09">
      <w:pPr>
        <w:spacing w:line="200" w:lineRule="exact"/>
        <w:jc w:val="both"/>
      </w:pPr>
    </w:p>
    <w:p w14:paraId="6AEA2673" w14:textId="77777777" w:rsidR="00402869" w:rsidRDefault="00402869" w:rsidP="00082F09">
      <w:pPr>
        <w:spacing w:line="200" w:lineRule="exact"/>
        <w:jc w:val="both"/>
      </w:pPr>
    </w:p>
    <w:p w14:paraId="5DEC0C88" w14:textId="614F6D2D" w:rsidR="00835AF9" w:rsidRDefault="001D7350" w:rsidP="00824AAE">
      <w:pPr>
        <w:spacing w:before="32"/>
        <w:ind w:left="156" w:right="103"/>
        <w:jc w:val="both"/>
        <w:rPr>
          <w:rFonts w:ascii="Arial" w:eastAsia="Arial" w:hAnsi="Arial" w:cs="Arial"/>
          <w:i/>
          <w:spacing w:val="-1"/>
          <w:sz w:val="22"/>
          <w:szCs w:val="22"/>
        </w:rPr>
      </w:pPr>
      <w:r>
        <w:rPr>
          <w:rFonts w:ascii="Arial" w:eastAsia="Arial" w:hAnsi="Arial" w:cs="Arial"/>
          <w:b/>
          <w:i/>
          <w:spacing w:val="-1"/>
          <w:sz w:val="22"/>
          <w:szCs w:val="22"/>
        </w:rPr>
        <w:t>ABS</w:t>
      </w:r>
      <w:r>
        <w:rPr>
          <w:rFonts w:ascii="Arial" w:eastAsia="Arial" w:hAnsi="Arial" w:cs="Arial"/>
          <w:b/>
          <w:i/>
          <w:sz w:val="22"/>
          <w:szCs w:val="22"/>
        </w:rPr>
        <w:t>T</w:t>
      </w:r>
      <w:r>
        <w:rPr>
          <w:rFonts w:ascii="Arial" w:eastAsia="Arial" w:hAnsi="Arial" w:cs="Arial"/>
          <w:b/>
          <w:i/>
          <w:spacing w:val="-2"/>
          <w:sz w:val="22"/>
          <w:szCs w:val="22"/>
        </w:rPr>
        <w:t>R</w:t>
      </w:r>
      <w:r>
        <w:rPr>
          <w:rFonts w:ascii="Arial" w:eastAsia="Arial" w:hAnsi="Arial" w:cs="Arial"/>
          <w:b/>
          <w:i/>
          <w:spacing w:val="-1"/>
          <w:sz w:val="22"/>
          <w:szCs w:val="22"/>
        </w:rPr>
        <w:t>AK</w:t>
      </w:r>
      <w:r>
        <w:rPr>
          <w:rFonts w:ascii="Arial" w:eastAsia="Arial" w:hAnsi="Arial" w:cs="Arial"/>
          <w:b/>
          <w:i/>
          <w:sz w:val="22"/>
          <w:szCs w:val="22"/>
        </w:rPr>
        <w:t>:</w:t>
      </w:r>
      <w:r>
        <w:rPr>
          <w:rFonts w:ascii="Arial" w:eastAsia="Arial" w:hAnsi="Arial" w:cs="Arial"/>
          <w:b/>
          <w:i/>
          <w:spacing w:val="7"/>
          <w:sz w:val="22"/>
          <w:szCs w:val="22"/>
        </w:rPr>
        <w:t xml:space="preserve"> </w:t>
      </w:r>
      <w:r w:rsidR="00824AAE" w:rsidRPr="00824AAE">
        <w:rPr>
          <w:rFonts w:ascii="Arial" w:eastAsia="Arial" w:hAnsi="Arial" w:cs="Arial"/>
          <w:i/>
          <w:spacing w:val="-1"/>
          <w:sz w:val="22"/>
          <w:szCs w:val="22"/>
        </w:rPr>
        <w:t xml:space="preserve">Perkembangan e-commerce yang semakin pesat membuat layanan pengiriman </w:t>
      </w:r>
      <w:r w:rsidR="00AC7C56">
        <w:rPr>
          <w:rFonts w:ascii="Arial" w:eastAsia="Arial" w:hAnsi="Arial" w:cs="Arial"/>
          <w:i/>
          <w:spacing w:val="-1"/>
          <w:sz w:val="22"/>
          <w:szCs w:val="22"/>
        </w:rPr>
        <w:t>men</w:t>
      </w:r>
      <w:r w:rsidR="00217349">
        <w:rPr>
          <w:rFonts w:ascii="Arial" w:eastAsia="Arial" w:hAnsi="Arial" w:cs="Arial"/>
          <w:i/>
          <w:spacing w:val="-1"/>
          <w:sz w:val="22"/>
          <w:szCs w:val="22"/>
        </w:rPr>
        <w:t>jadi</w:t>
      </w:r>
      <w:r w:rsidR="00824AAE" w:rsidRPr="00824AAE">
        <w:rPr>
          <w:rFonts w:ascii="Arial" w:eastAsia="Arial" w:hAnsi="Arial" w:cs="Arial"/>
          <w:i/>
          <w:spacing w:val="-1"/>
          <w:sz w:val="22"/>
          <w:szCs w:val="22"/>
        </w:rPr>
        <w:t xml:space="preserve"> salah satu faktor </w:t>
      </w:r>
      <w:r w:rsidR="00937EE5">
        <w:rPr>
          <w:rFonts w:ascii="Arial" w:eastAsia="Arial" w:hAnsi="Arial" w:cs="Arial"/>
          <w:i/>
          <w:spacing w:val="-1"/>
          <w:sz w:val="22"/>
          <w:szCs w:val="22"/>
        </w:rPr>
        <w:t>penting</w:t>
      </w:r>
      <w:r w:rsidR="00824AAE" w:rsidRPr="00824AAE">
        <w:rPr>
          <w:rFonts w:ascii="Arial" w:eastAsia="Arial" w:hAnsi="Arial" w:cs="Arial"/>
          <w:i/>
          <w:spacing w:val="-1"/>
          <w:sz w:val="22"/>
          <w:szCs w:val="22"/>
        </w:rPr>
        <w:t xml:space="preserve"> dalam menjaga kepuasan pelanggan. Namun, dalam praktiknya, keterlambatan pengiriman masih sering terjadi dan dapat menimbulkan keluhan dari pelanggan. Oleh karena itu, diperlukan solusi yang mampu membantu memprediksi kemungkinan keterlambatan pengiriman sejak awal.</w:t>
      </w:r>
      <w:r w:rsidR="00073609">
        <w:rPr>
          <w:rFonts w:ascii="Arial" w:eastAsia="Arial" w:hAnsi="Arial" w:cs="Arial"/>
          <w:i/>
          <w:spacing w:val="-1"/>
          <w:sz w:val="22"/>
          <w:szCs w:val="22"/>
        </w:rPr>
        <w:t xml:space="preserve"> </w:t>
      </w:r>
      <w:r w:rsidR="00824AAE" w:rsidRPr="00824AAE">
        <w:rPr>
          <w:rFonts w:ascii="Arial" w:eastAsia="Arial" w:hAnsi="Arial" w:cs="Arial"/>
          <w:i/>
          <w:spacing w:val="-1"/>
          <w:sz w:val="22"/>
          <w:szCs w:val="22"/>
        </w:rPr>
        <w:t xml:space="preserve">Capstone project ini membahas penerapan machine learning untuk memprediksi keterlambatan pengiriman pada layanan e-commerce. Dua algoritma yang digunakan dalam penelitian ini </w:t>
      </w:r>
      <w:r w:rsidR="00872A1E">
        <w:rPr>
          <w:rFonts w:ascii="Arial" w:eastAsia="Arial" w:hAnsi="Arial" w:cs="Arial"/>
          <w:i/>
          <w:spacing w:val="-1"/>
          <w:sz w:val="22"/>
          <w:szCs w:val="22"/>
        </w:rPr>
        <w:t>adalah</w:t>
      </w:r>
      <w:r w:rsidR="00824AAE" w:rsidRPr="00824AAE">
        <w:rPr>
          <w:rFonts w:ascii="Arial" w:eastAsia="Arial" w:hAnsi="Arial" w:cs="Arial"/>
          <w:i/>
          <w:spacing w:val="-1"/>
          <w:sz w:val="22"/>
          <w:szCs w:val="22"/>
        </w:rPr>
        <w:t xml:space="preserve"> Logistic Regression dan XGBoost. Dataset yang digunakan berasal dari data historis pengiriman e-commerce yang diperoleh dari Kaggle dan telah melalui proses pembersihan serta pengolahan data.</w:t>
      </w:r>
      <w:r w:rsidR="00073609">
        <w:rPr>
          <w:rFonts w:ascii="Arial" w:eastAsia="Arial" w:hAnsi="Arial" w:cs="Arial"/>
          <w:i/>
          <w:spacing w:val="-1"/>
          <w:sz w:val="22"/>
          <w:szCs w:val="22"/>
        </w:rPr>
        <w:t xml:space="preserve"> </w:t>
      </w:r>
      <w:r w:rsidR="00824AAE" w:rsidRPr="00824AAE">
        <w:rPr>
          <w:rFonts w:ascii="Arial" w:eastAsia="Arial" w:hAnsi="Arial" w:cs="Arial"/>
          <w:i/>
          <w:spacing w:val="-1"/>
          <w:sz w:val="22"/>
          <w:szCs w:val="22"/>
        </w:rPr>
        <w:t>Kinerja kedua model dievaluasi menggunakan beberapa metrik, yaitu accuracy, F1-score, dan ROC-AUC. Hasil pengujian menunjukkan bahwa algoritma XGBoost memiliki performa yang lebih baik dibandingkan Logistic Regression dalam memprediksi keterlambatan pengiriman. Model terbaik kemudian diimplementasikan ke dalam aplikasi berbasis web menggunakan Streamlit sehingga dapat digunakan secara interaktif.</w:t>
      </w:r>
      <w:r w:rsidR="00687D55">
        <w:rPr>
          <w:rFonts w:ascii="Arial" w:eastAsia="Arial" w:hAnsi="Arial" w:cs="Arial"/>
          <w:i/>
          <w:spacing w:val="-1"/>
          <w:sz w:val="22"/>
          <w:szCs w:val="22"/>
        </w:rPr>
        <w:t xml:space="preserve"> </w:t>
      </w:r>
      <w:r w:rsidR="00824AAE" w:rsidRPr="00824AAE">
        <w:rPr>
          <w:rFonts w:ascii="Arial" w:eastAsia="Arial" w:hAnsi="Arial" w:cs="Arial"/>
          <w:i/>
          <w:spacing w:val="-1"/>
          <w:sz w:val="22"/>
          <w:szCs w:val="22"/>
        </w:rPr>
        <w:t>Diharapkan hasil dari capstone project ini dapat memberikan gambaran pemanfaatan machine learning dalam bidang logistik e-commerce serta membantu meningkatkan kualitas layanan pengiriman.</w:t>
      </w:r>
    </w:p>
    <w:p w14:paraId="1AA70856" w14:textId="77777777" w:rsidR="0066779E" w:rsidRPr="00835AF9" w:rsidRDefault="0066779E" w:rsidP="00824AAE">
      <w:pPr>
        <w:spacing w:before="32"/>
        <w:ind w:left="156" w:right="103"/>
        <w:jc w:val="both"/>
        <w:rPr>
          <w:rFonts w:ascii="Arial" w:eastAsia="Arial" w:hAnsi="Arial" w:cs="Arial"/>
          <w:i/>
          <w:spacing w:val="-1"/>
          <w:sz w:val="22"/>
          <w:szCs w:val="22"/>
        </w:rPr>
      </w:pPr>
    </w:p>
    <w:p w14:paraId="24BE81EE" w14:textId="2FC2D983" w:rsidR="008817B5" w:rsidRDefault="00835AF9" w:rsidP="00082F09">
      <w:pPr>
        <w:spacing w:before="32"/>
        <w:ind w:left="156" w:right="103"/>
        <w:jc w:val="both"/>
        <w:rPr>
          <w:rFonts w:ascii="Arial" w:eastAsia="Arial" w:hAnsi="Arial" w:cs="Arial"/>
          <w:i/>
          <w:spacing w:val="-1"/>
          <w:sz w:val="22"/>
          <w:szCs w:val="22"/>
        </w:rPr>
      </w:pPr>
      <w:r w:rsidRPr="00E2292F">
        <w:rPr>
          <w:rFonts w:ascii="Arial" w:eastAsia="Arial" w:hAnsi="Arial" w:cs="Arial"/>
          <w:b/>
          <w:bCs/>
          <w:i/>
          <w:spacing w:val="-1"/>
          <w:sz w:val="22"/>
          <w:szCs w:val="22"/>
        </w:rPr>
        <w:t>Kata kunci</w:t>
      </w:r>
      <w:r w:rsidRPr="00835AF9">
        <w:rPr>
          <w:rFonts w:ascii="Arial" w:eastAsia="Arial" w:hAnsi="Arial" w:cs="Arial"/>
          <w:i/>
          <w:spacing w:val="-1"/>
          <w:sz w:val="22"/>
          <w:szCs w:val="22"/>
        </w:rPr>
        <w:t xml:space="preserve">: </w:t>
      </w:r>
      <w:r w:rsidR="00267D81" w:rsidRPr="00267D81">
        <w:rPr>
          <w:rFonts w:ascii="Arial" w:eastAsia="Arial" w:hAnsi="Arial" w:cs="Arial"/>
          <w:i/>
          <w:spacing w:val="-1"/>
          <w:sz w:val="22"/>
          <w:szCs w:val="22"/>
        </w:rPr>
        <w:t>Prediksi keterlambatan pengiriman, E-commerce, Machine learning, Logistic Regression, XGBoost</w:t>
      </w:r>
    </w:p>
    <w:p w14:paraId="1F47C3F9" w14:textId="77777777" w:rsidR="00835AF9" w:rsidRDefault="00835AF9" w:rsidP="00082F09">
      <w:pPr>
        <w:spacing w:before="32"/>
        <w:ind w:left="156" w:right="103"/>
        <w:jc w:val="both"/>
        <w:rPr>
          <w:sz w:val="24"/>
          <w:szCs w:val="24"/>
        </w:rPr>
      </w:pPr>
    </w:p>
    <w:p w14:paraId="335BD296" w14:textId="60C17543" w:rsidR="007072F3" w:rsidRPr="007072F3" w:rsidRDefault="001D7350" w:rsidP="00C84439">
      <w:pPr>
        <w:ind w:left="156" w:right="103"/>
        <w:jc w:val="both"/>
        <w:rPr>
          <w:rFonts w:ascii="Arial" w:eastAsia="Arial" w:hAnsi="Arial" w:cs="Arial"/>
          <w:i/>
          <w:spacing w:val="-1"/>
          <w:sz w:val="22"/>
          <w:szCs w:val="22"/>
        </w:rPr>
      </w:pPr>
      <w:r>
        <w:rPr>
          <w:rFonts w:ascii="Arial" w:eastAsia="Arial" w:hAnsi="Arial" w:cs="Arial"/>
          <w:b/>
          <w:i/>
          <w:spacing w:val="-1"/>
          <w:sz w:val="22"/>
          <w:szCs w:val="22"/>
        </w:rPr>
        <w:t>ABS</w:t>
      </w:r>
      <w:r>
        <w:rPr>
          <w:rFonts w:ascii="Arial" w:eastAsia="Arial" w:hAnsi="Arial" w:cs="Arial"/>
          <w:b/>
          <w:i/>
          <w:sz w:val="22"/>
          <w:szCs w:val="22"/>
        </w:rPr>
        <w:t>T</w:t>
      </w:r>
      <w:r>
        <w:rPr>
          <w:rFonts w:ascii="Arial" w:eastAsia="Arial" w:hAnsi="Arial" w:cs="Arial"/>
          <w:b/>
          <w:i/>
          <w:spacing w:val="-2"/>
          <w:sz w:val="22"/>
          <w:szCs w:val="22"/>
        </w:rPr>
        <w:t>R</w:t>
      </w:r>
      <w:r>
        <w:rPr>
          <w:rFonts w:ascii="Arial" w:eastAsia="Arial" w:hAnsi="Arial" w:cs="Arial"/>
          <w:b/>
          <w:i/>
          <w:spacing w:val="-1"/>
          <w:sz w:val="22"/>
          <w:szCs w:val="22"/>
        </w:rPr>
        <w:t>AC</w:t>
      </w:r>
      <w:r>
        <w:rPr>
          <w:rFonts w:ascii="Arial" w:eastAsia="Arial" w:hAnsi="Arial" w:cs="Arial"/>
          <w:b/>
          <w:i/>
          <w:sz w:val="22"/>
          <w:szCs w:val="22"/>
        </w:rPr>
        <w:t>T:</w:t>
      </w:r>
      <w:r>
        <w:rPr>
          <w:rFonts w:ascii="Arial" w:eastAsia="Arial" w:hAnsi="Arial" w:cs="Arial"/>
          <w:b/>
          <w:i/>
          <w:spacing w:val="4"/>
          <w:sz w:val="22"/>
          <w:szCs w:val="22"/>
        </w:rPr>
        <w:t xml:space="preserve"> </w:t>
      </w:r>
      <w:r w:rsidR="00C84439" w:rsidRPr="00C84439">
        <w:rPr>
          <w:rFonts w:ascii="Arial" w:eastAsia="Arial" w:hAnsi="Arial" w:cs="Arial"/>
          <w:i/>
          <w:spacing w:val="-1"/>
          <w:sz w:val="22"/>
          <w:szCs w:val="22"/>
        </w:rPr>
        <w:t>The rapid growth of e-commerce has made delivery services an important factor in maintaining customer satisfaction. However, delivery delays still frequently occur and may lead to customer complaints. Therefore, an approach that can help predict potential delivery delays is needed.</w:t>
      </w:r>
      <w:r w:rsidR="00D47CF7">
        <w:rPr>
          <w:rFonts w:ascii="Arial" w:eastAsia="Arial" w:hAnsi="Arial" w:cs="Arial"/>
          <w:i/>
          <w:spacing w:val="-1"/>
          <w:sz w:val="22"/>
          <w:szCs w:val="22"/>
        </w:rPr>
        <w:t xml:space="preserve"> </w:t>
      </w:r>
      <w:r w:rsidR="00C84439" w:rsidRPr="00C84439">
        <w:rPr>
          <w:rFonts w:ascii="Arial" w:eastAsia="Arial" w:hAnsi="Arial" w:cs="Arial"/>
          <w:i/>
          <w:spacing w:val="-1"/>
          <w:sz w:val="22"/>
          <w:szCs w:val="22"/>
        </w:rPr>
        <w:t>This capstone project explores the use of machine learning to predict delivery delays in e-commerce services. Two algorithms are applied in this study, namely Logistic Regression and XGBoost. The dataset used is an e-commerce delivery dataset obtained from Kaggle, which was processed through data cleaning and preprocessing stages.</w:t>
      </w:r>
      <w:r w:rsidR="004638C5">
        <w:rPr>
          <w:rFonts w:ascii="Arial" w:eastAsia="Arial" w:hAnsi="Arial" w:cs="Arial"/>
          <w:i/>
          <w:spacing w:val="-1"/>
          <w:sz w:val="22"/>
          <w:szCs w:val="22"/>
        </w:rPr>
        <w:t xml:space="preserve"> </w:t>
      </w:r>
      <w:r w:rsidR="00C84439" w:rsidRPr="00C84439">
        <w:rPr>
          <w:rFonts w:ascii="Arial" w:eastAsia="Arial" w:hAnsi="Arial" w:cs="Arial"/>
          <w:i/>
          <w:spacing w:val="-1"/>
          <w:sz w:val="22"/>
          <w:szCs w:val="22"/>
        </w:rPr>
        <w:t>Model performance was evaluated using accuracy, F1-score, and ROC-AUC metrics. The results show that XGBoost performs better than Logistic Regression in predicting delivery delays. The best-performing model was then implemented into a web-based application using Streamlit to allow interactive predictions.</w:t>
      </w:r>
      <w:r w:rsidR="00CB236B">
        <w:rPr>
          <w:rFonts w:ascii="Arial" w:eastAsia="Arial" w:hAnsi="Arial" w:cs="Arial"/>
          <w:i/>
          <w:spacing w:val="-1"/>
          <w:sz w:val="22"/>
          <w:szCs w:val="22"/>
        </w:rPr>
        <w:t xml:space="preserve"> </w:t>
      </w:r>
      <w:r w:rsidR="00C84439" w:rsidRPr="00C84439">
        <w:rPr>
          <w:rFonts w:ascii="Arial" w:eastAsia="Arial" w:hAnsi="Arial" w:cs="Arial"/>
          <w:i/>
          <w:spacing w:val="-1"/>
          <w:sz w:val="22"/>
          <w:szCs w:val="22"/>
        </w:rPr>
        <w:t>This capstone project is expected to demonstrate the practical use of machine learning in e-commerce logistics and support improvements in delivery service quality.</w:t>
      </w:r>
    </w:p>
    <w:p w14:paraId="64AA8A53" w14:textId="77777777" w:rsidR="007072F3" w:rsidRPr="007072F3" w:rsidRDefault="007072F3" w:rsidP="00082F09">
      <w:pPr>
        <w:ind w:left="156" w:right="103"/>
        <w:jc w:val="both"/>
        <w:rPr>
          <w:rFonts w:ascii="Arial" w:eastAsia="Arial" w:hAnsi="Arial" w:cs="Arial"/>
          <w:i/>
          <w:spacing w:val="-1"/>
          <w:sz w:val="22"/>
          <w:szCs w:val="22"/>
        </w:rPr>
      </w:pPr>
    </w:p>
    <w:p w14:paraId="0BB8BECF" w14:textId="1DA1E4C8" w:rsidR="00072881" w:rsidRDefault="007072F3" w:rsidP="00082F09">
      <w:pPr>
        <w:ind w:left="156" w:right="103"/>
        <w:jc w:val="both"/>
        <w:rPr>
          <w:rFonts w:ascii="Arial" w:eastAsia="Arial" w:hAnsi="Arial" w:cs="Arial"/>
          <w:i/>
          <w:spacing w:val="-1"/>
          <w:sz w:val="22"/>
          <w:szCs w:val="22"/>
        </w:rPr>
      </w:pPr>
      <w:r w:rsidRPr="007072F3">
        <w:rPr>
          <w:rFonts w:ascii="Arial" w:eastAsia="Arial" w:hAnsi="Arial" w:cs="Arial"/>
          <w:b/>
          <w:bCs/>
          <w:i/>
          <w:spacing w:val="-1"/>
          <w:sz w:val="22"/>
          <w:szCs w:val="22"/>
        </w:rPr>
        <w:t>Keywords</w:t>
      </w:r>
      <w:r w:rsidRPr="007072F3">
        <w:rPr>
          <w:rFonts w:ascii="Arial" w:eastAsia="Arial" w:hAnsi="Arial" w:cs="Arial"/>
          <w:i/>
          <w:spacing w:val="-1"/>
          <w:sz w:val="22"/>
          <w:szCs w:val="22"/>
        </w:rPr>
        <w:t xml:space="preserve">: </w:t>
      </w:r>
      <w:r w:rsidR="007C5CE1" w:rsidRPr="007C5CE1">
        <w:rPr>
          <w:rFonts w:ascii="Arial" w:eastAsia="Arial" w:hAnsi="Arial" w:cs="Arial"/>
          <w:i/>
          <w:spacing w:val="-1"/>
          <w:sz w:val="22"/>
          <w:szCs w:val="22"/>
        </w:rPr>
        <w:t>Delivery delay prediction, E-commerce, Machine learning, Logistic Regression, XGBoost</w:t>
      </w:r>
    </w:p>
    <w:p w14:paraId="66D294BC" w14:textId="77777777" w:rsidR="00704EED" w:rsidRDefault="00704EED" w:rsidP="00082F09">
      <w:pPr>
        <w:ind w:left="156" w:right="103"/>
        <w:jc w:val="both"/>
        <w:rPr>
          <w:rFonts w:ascii="Arial" w:eastAsia="Arial" w:hAnsi="Arial" w:cs="Arial"/>
          <w:i/>
          <w:spacing w:val="-1"/>
          <w:sz w:val="22"/>
          <w:szCs w:val="22"/>
        </w:rPr>
      </w:pPr>
    </w:p>
    <w:p w14:paraId="44E2EA6F" w14:textId="50487193" w:rsidR="00072881" w:rsidRDefault="00072881" w:rsidP="00082F09">
      <w:pPr>
        <w:pBdr>
          <w:bottom w:val="single" w:sz="6" w:space="1" w:color="auto"/>
        </w:pBdr>
        <w:ind w:left="156" w:right="103"/>
        <w:jc w:val="both"/>
      </w:pPr>
    </w:p>
    <w:p w14:paraId="279D6066" w14:textId="77777777" w:rsidR="00072881" w:rsidRDefault="00072881" w:rsidP="00082F09">
      <w:pPr>
        <w:ind w:left="156" w:right="103"/>
        <w:jc w:val="both"/>
      </w:pPr>
    </w:p>
    <w:p w14:paraId="5B30D077" w14:textId="77777777" w:rsidR="00402869" w:rsidRDefault="00402869" w:rsidP="00082F09">
      <w:pPr>
        <w:spacing w:before="18" w:line="260" w:lineRule="exact"/>
        <w:jc w:val="both"/>
        <w:rPr>
          <w:sz w:val="26"/>
          <w:szCs w:val="26"/>
        </w:rPr>
      </w:pPr>
    </w:p>
    <w:p w14:paraId="7B8C7780" w14:textId="4DC9FA16" w:rsidR="00FF643A" w:rsidRDefault="00FF643A" w:rsidP="00082F09">
      <w:pPr>
        <w:spacing w:before="18" w:line="260" w:lineRule="exact"/>
        <w:jc w:val="both"/>
        <w:rPr>
          <w:sz w:val="26"/>
          <w:szCs w:val="26"/>
        </w:rPr>
        <w:sectPr w:rsidR="00FF643A">
          <w:headerReference w:type="even" r:id="rId8"/>
          <w:headerReference w:type="default" r:id="rId9"/>
          <w:footerReference w:type="even" r:id="rId10"/>
          <w:footerReference w:type="default" r:id="rId11"/>
          <w:headerReference w:type="first" r:id="rId12"/>
          <w:footerReference w:type="first" r:id="rId13"/>
          <w:pgSz w:w="12240" w:h="15840"/>
          <w:pgMar w:top="1480" w:right="1120" w:bottom="280" w:left="960" w:header="720" w:footer="720" w:gutter="0"/>
          <w:cols w:space="720"/>
        </w:sectPr>
      </w:pPr>
    </w:p>
    <w:p w14:paraId="51C8CCD0" w14:textId="7759700F" w:rsidR="00402869" w:rsidRDefault="001D7350" w:rsidP="00082F09">
      <w:pPr>
        <w:ind w:left="118"/>
        <w:jc w:val="both"/>
        <w:rPr>
          <w:rFonts w:ascii="Arial" w:eastAsia="Arial" w:hAnsi="Arial" w:cs="Arial"/>
          <w:b/>
          <w:sz w:val="22"/>
          <w:szCs w:val="22"/>
        </w:rPr>
      </w:pPr>
      <w:r>
        <w:rPr>
          <w:rFonts w:ascii="Arial" w:eastAsia="Arial" w:hAnsi="Arial" w:cs="Arial"/>
          <w:b/>
          <w:spacing w:val="-1"/>
          <w:sz w:val="22"/>
          <w:szCs w:val="22"/>
        </w:rPr>
        <w:lastRenderedPageBreak/>
        <w:t>PEN</w:t>
      </w:r>
      <w:r>
        <w:rPr>
          <w:rFonts w:ascii="Arial" w:eastAsia="Arial" w:hAnsi="Arial" w:cs="Arial"/>
          <w:b/>
          <w:spacing w:val="4"/>
          <w:sz w:val="22"/>
          <w:szCs w:val="22"/>
        </w:rPr>
        <w:t>D</w:t>
      </w:r>
      <w:r>
        <w:rPr>
          <w:rFonts w:ascii="Arial" w:eastAsia="Arial" w:hAnsi="Arial" w:cs="Arial"/>
          <w:b/>
          <w:spacing w:val="-6"/>
          <w:sz w:val="22"/>
          <w:szCs w:val="22"/>
        </w:rPr>
        <w:t>A</w:t>
      </w:r>
      <w:r>
        <w:rPr>
          <w:rFonts w:ascii="Arial" w:eastAsia="Arial" w:hAnsi="Arial" w:cs="Arial"/>
          <w:b/>
          <w:spacing w:val="-1"/>
          <w:sz w:val="22"/>
          <w:szCs w:val="22"/>
        </w:rPr>
        <w:t>HU</w:t>
      </w:r>
      <w:r>
        <w:rPr>
          <w:rFonts w:ascii="Arial" w:eastAsia="Arial" w:hAnsi="Arial" w:cs="Arial"/>
          <w:b/>
          <w:spacing w:val="2"/>
          <w:sz w:val="22"/>
          <w:szCs w:val="22"/>
        </w:rPr>
        <w:t>L</w:t>
      </w:r>
      <w:r>
        <w:rPr>
          <w:rFonts w:ascii="Arial" w:eastAsia="Arial" w:hAnsi="Arial" w:cs="Arial"/>
          <w:b/>
          <w:spacing w:val="4"/>
          <w:sz w:val="22"/>
          <w:szCs w:val="22"/>
        </w:rPr>
        <w:t>U</w:t>
      </w:r>
      <w:r>
        <w:rPr>
          <w:rFonts w:ascii="Arial" w:eastAsia="Arial" w:hAnsi="Arial" w:cs="Arial"/>
          <w:b/>
          <w:spacing w:val="-6"/>
          <w:sz w:val="22"/>
          <w:szCs w:val="22"/>
        </w:rPr>
        <w:t>A</w:t>
      </w:r>
      <w:r>
        <w:rPr>
          <w:rFonts w:ascii="Arial" w:eastAsia="Arial" w:hAnsi="Arial" w:cs="Arial"/>
          <w:b/>
          <w:sz w:val="22"/>
          <w:szCs w:val="22"/>
        </w:rPr>
        <w:t>N</w:t>
      </w:r>
    </w:p>
    <w:p w14:paraId="3D2CE22A" w14:textId="7DED42B1" w:rsidR="00BF6ECC" w:rsidRDefault="00BF6ECC" w:rsidP="00082F09">
      <w:pPr>
        <w:ind w:left="118"/>
        <w:jc w:val="both"/>
        <w:rPr>
          <w:rFonts w:ascii="Arial" w:eastAsia="Arial" w:hAnsi="Arial" w:cs="Arial"/>
          <w:b/>
          <w:sz w:val="22"/>
          <w:szCs w:val="22"/>
        </w:rPr>
      </w:pPr>
    </w:p>
    <w:p w14:paraId="1ECDCCAE" w14:textId="687407E0" w:rsidR="00F777DA" w:rsidRPr="00F777DA" w:rsidRDefault="00BF6ECC" w:rsidP="00F777DA">
      <w:pPr>
        <w:pStyle w:val="ListParagraph"/>
        <w:numPr>
          <w:ilvl w:val="1"/>
          <w:numId w:val="2"/>
        </w:numPr>
        <w:jc w:val="both"/>
        <w:rPr>
          <w:rFonts w:ascii="Arial" w:eastAsia="Arial" w:hAnsi="Arial" w:cs="Arial"/>
          <w:b/>
          <w:sz w:val="22"/>
          <w:szCs w:val="22"/>
        </w:rPr>
      </w:pPr>
      <w:r w:rsidRPr="00BF6ECC">
        <w:rPr>
          <w:rFonts w:ascii="Arial" w:eastAsia="Arial" w:hAnsi="Arial" w:cs="Arial"/>
          <w:b/>
          <w:sz w:val="22"/>
          <w:szCs w:val="22"/>
        </w:rPr>
        <w:t>Latar Belakan</w:t>
      </w:r>
      <w:r w:rsidR="00F777DA">
        <w:rPr>
          <w:rFonts w:ascii="Arial" w:eastAsia="Arial" w:hAnsi="Arial" w:cs="Arial"/>
          <w:b/>
          <w:sz w:val="22"/>
          <w:szCs w:val="22"/>
        </w:rPr>
        <w:t>g</w:t>
      </w:r>
    </w:p>
    <w:p w14:paraId="55AFA770" w14:textId="2A8E58FB" w:rsidR="00F96085" w:rsidRPr="00566B49" w:rsidRDefault="00A5654A" w:rsidP="00F96085">
      <w:pPr>
        <w:pStyle w:val="ListParagraph"/>
        <w:ind w:left="90" w:firstLine="388"/>
        <w:jc w:val="both"/>
        <w:rPr>
          <w:rFonts w:ascii="Arial" w:eastAsia="Arial" w:hAnsi="Arial" w:cs="Arial"/>
          <w:bCs/>
          <w:sz w:val="22"/>
          <w:szCs w:val="22"/>
        </w:rPr>
      </w:pPr>
      <w:r>
        <w:rPr>
          <w:rFonts w:ascii="Arial" w:eastAsia="Arial" w:hAnsi="Arial" w:cs="Arial"/>
          <w:bCs/>
          <w:sz w:val="22"/>
          <w:szCs w:val="22"/>
        </w:rPr>
        <w:t>Kemajuan</w:t>
      </w:r>
      <w:r w:rsidR="00A44B39" w:rsidRPr="00566B49">
        <w:rPr>
          <w:rFonts w:ascii="Arial" w:eastAsia="Arial" w:hAnsi="Arial" w:cs="Arial"/>
          <w:bCs/>
          <w:sz w:val="22"/>
          <w:szCs w:val="22"/>
        </w:rPr>
        <w:t xml:space="preserve"> </w:t>
      </w:r>
      <w:r w:rsidR="00A44B39" w:rsidRPr="00224A74">
        <w:rPr>
          <w:rFonts w:ascii="Arial" w:eastAsia="Arial" w:hAnsi="Arial" w:cs="Arial"/>
          <w:bCs/>
          <w:i/>
          <w:iCs/>
          <w:sz w:val="22"/>
          <w:szCs w:val="22"/>
        </w:rPr>
        <w:t>e-commerce</w:t>
      </w:r>
      <w:r w:rsidR="00A44B39" w:rsidRPr="00566B49">
        <w:rPr>
          <w:rFonts w:ascii="Arial" w:eastAsia="Arial" w:hAnsi="Arial" w:cs="Arial"/>
          <w:bCs/>
          <w:sz w:val="22"/>
          <w:szCs w:val="22"/>
        </w:rPr>
        <w:t xml:space="preserve"> yang semakin </w:t>
      </w:r>
      <w:r w:rsidR="00023C58">
        <w:rPr>
          <w:rFonts w:ascii="Arial" w:eastAsia="Arial" w:hAnsi="Arial" w:cs="Arial"/>
          <w:bCs/>
          <w:sz w:val="22"/>
          <w:szCs w:val="22"/>
        </w:rPr>
        <w:t>berkembang</w:t>
      </w:r>
      <w:r w:rsidR="00A44B39" w:rsidRPr="00566B49">
        <w:rPr>
          <w:rFonts w:ascii="Arial" w:eastAsia="Arial" w:hAnsi="Arial" w:cs="Arial"/>
          <w:bCs/>
          <w:sz w:val="22"/>
          <w:szCs w:val="22"/>
        </w:rPr>
        <w:t xml:space="preserve"> </w:t>
      </w:r>
      <w:r w:rsidR="009F55F2">
        <w:rPr>
          <w:rFonts w:ascii="Arial" w:eastAsia="Arial" w:hAnsi="Arial" w:cs="Arial"/>
          <w:bCs/>
          <w:sz w:val="22"/>
          <w:szCs w:val="22"/>
        </w:rPr>
        <w:t>menjadikan</w:t>
      </w:r>
      <w:r w:rsidR="00A44B39" w:rsidRPr="00566B49">
        <w:rPr>
          <w:rFonts w:ascii="Arial" w:eastAsia="Arial" w:hAnsi="Arial" w:cs="Arial"/>
          <w:bCs/>
          <w:sz w:val="22"/>
          <w:szCs w:val="22"/>
        </w:rPr>
        <w:t xml:space="preserve"> proses jual beli lebih mudah dan cepat. Saat ini, banyak masyarakat memilih berbelanja secara online karena dinilai praktis dan efisien. Seiring dengan meningkatnya aktivitas tersebut, layanan pengiriman barang memegang peranan penting dalam menentukan kualitas layanan </w:t>
      </w:r>
      <w:r w:rsidR="00A44B39" w:rsidRPr="00DE5B38">
        <w:rPr>
          <w:rFonts w:ascii="Arial" w:eastAsia="Arial" w:hAnsi="Arial" w:cs="Arial"/>
          <w:bCs/>
          <w:i/>
          <w:iCs/>
          <w:sz w:val="22"/>
          <w:szCs w:val="22"/>
        </w:rPr>
        <w:t>e-commerce</w:t>
      </w:r>
      <w:r w:rsidR="00A44B39" w:rsidRPr="00566B49">
        <w:rPr>
          <w:rFonts w:ascii="Arial" w:eastAsia="Arial" w:hAnsi="Arial" w:cs="Arial"/>
          <w:bCs/>
          <w:sz w:val="22"/>
          <w:szCs w:val="22"/>
        </w:rPr>
        <w:t xml:space="preserve"> secara keseluruhan.</w:t>
      </w:r>
    </w:p>
    <w:p w14:paraId="63C0E20D" w14:textId="0A55E3F0" w:rsidR="006400C1" w:rsidRPr="006400C1" w:rsidRDefault="00F96085" w:rsidP="006400C1">
      <w:pPr>
        <w:pStyle w:val="ListParagraph"/>
        <w:ind w:left="90" w:firstLine="388"/>
        <w:jc w:val="both"/>
        <w:rPr>
          <w:rFonts w:ascii="Arial" w:eastAsia="Arial" w:hAnsi="Arial" w:cs="Arial"/>
          <w:bCs/>
          <w:sz w:val="22"/>
          <w:szCs w:val="22"/>
        </w:rPr>
      </w:pPr>
      <w:r w:rsidRPr="00F96085">
        <w:rPr>
          <w:rFonts w:ascii="Arial" w:eastAsia="Arial" w:hAnsi="Arial" w:cs="Arial"/>
          <w:bCs/>
          <w:sz w:val="22"/>
          <w:szCs w:val="22"/>
        </w:rPr>
        <w:t xml:space="preserve">Namun, </w:t>
      </w:r>
      <w:r w:rsidR="006400C1" w:rsidRPr="006400C1">
        <w:rPr>
          <w:rFonts w:ascii="Arial" w:eastAsia="Arial" w:hAnsi="Arial" w:cs="Arial"/>
          <w:bCs/>
          <w:sz w:val="22"/>
          <w:szCs w:val="22"/>
        </w:rPr>
        <w:t xml:space="preserve">Meskipun sistem </w:t>
      </w:r>
      <w:r w:rsidR="006400C1" w:rsidRPr="008A756A">
        <w:rPr>
          <w:rFonts w:ascii="Arial" w:eastAsia="Arial" w:hAnsi="Arial" w:cs="Arial"/>
          <w:bCs/>
          <w:i/>
          <w:iCs/>
          <w:sz w:val="22"/>
          <w:szCs w:val="22"/>
        </w:rPr>
        <w:t>e-commerce</w:t>
      </w:r>
      <w:r w:rsidR="006400C1" w:rsidRPr="006400C1">
        <w:rPr>
          <w:rFonts w:ascii="Arial" w:eastAsia="Arial" w:hAnsi="Arial" w:cs="Arial"/>
          <w:bCs/>
          <w:sz w:val="22"/>
          <w:szCs w:val="22"/>
        </w:rPr>
        <w:t xml:space="preserve"> terus berkembang, permasalahan keterlambatan pengiriman masih sering terjadi. Keterlambatan ini dapat disebabkan oleh berbagai faktor, seperti metode pengiriman yang digunakan, proses penanganan barang di gudang, berat produk, hingga jumlah interaksi pelanggan dengan layanan </w:t>
      </w:r>
      <w:r w:rsidR="006400C1" w:rsidRPr="001156F0">
        <w:rPr>
          <w:rFonts w:ascii="Arial" w:eastAsia="Arial" w:hAnsi="Arial" w:cs="Arial"/>
          <w:bCs/>
          <w:i/>
          <w:iCs/>
          <w:sz w:val="22"/>
          <w:szCs w:val="22"/>
        </w:rPr>
        <w:t>customer service</w:t>
      </w:r>
      <w:r w:rsidR="00F076D6">
        <w:rPr>
          <w:rFonts w:ascii="Arial" w:eastAsia="Arial" w:hAnsi="Arial" w:cs="Arial"/>
          <w:bCs/>
          <w:i/>
          <w:iCs/>
          <w:sz w:val="22"/>
          <w:szCs w:val="22"/>
        </w:rPr>
        <w:t xml:space="preserve"> </w:t>
      </w:r>
      <w:sdt>
        <w:sdtPr>
          <w:rPr>
            <w:rFonts w:ascii="Arial" w:eastAsia="Arial" w:hAnsi="Arial" w:cs="Arial"/>
            <w:bCs/>
            <w:i/>
            <w:iCs/>
            <w:color w:val="000000"/>
            <w:sz w:val="22"/>
            <w:szCs w:val="22"/>
          </w:rPr>
          <w:tag w:val="MENDELEY_CITATION_v3_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"/>
          <w:id w:val="-1696306458"/>
          <w:placeholder>
            <w:docPart w:val="DefaultPlaceholder_-1854013440"/>
          </w:placeholder>
        </w:sdtPr>
        <w:sdtEndPr/>
        <w:sdtContent>
          <w:r w:rsidR="00D305E8" w:rsidRPr="00D305E8">
            <w:rPr>
              <w:rFonts w:ascii="Arial" w:eastAsia="Arial" w:hAnsi="Arial" w:cs="Arial"/>
              <w:bCs/>
              <w:color w:val="000000"/>
              <w:sz w:val="22"/>
              <w:szCs w:val="22"/>
            </w:rPr>
            <w:t>[1]</w:t>
          </w:r>
        </w:sdtContent>
      </w:sdt>
      <w:r w:rsidR="006400C1" w:rsidRPr="006400C1">
        <w:rPr>
          <w:rFonts w:ascii="Arial" w:eastAsia="Arial" w:hAnsi="Arial" w:cs="Arial"/>
          <w:bCs/>
          <w:sz w:val="22"/>
          <w:szCs w:val="22"/>
        </w:rPr>
        <w:t xml:space="preserve">. Kondisi tersebut dapat menurunkan tingkat kepuasan pelanggan dan berpotensi memengaruhi kepercayaan terhadap layanan </w:t>
      </w:r>
      <w:r w:rsidR="006400C1" w:rsidRPr="001156F0">
        <w:rPr>
          <w:rFonts w:ascii="Arial" w:eastAsia="Arial" w:hAnsi="Arial" w:cs="Arial"/>
          <w:bCs/>
          <w:i/>
          <w:iCs/>
          <w:sz w:val="22"/>
          <w:szCs w:val="22"/>
        </w:rPr>
        <w:t>e-commerce</w:t>
      </w:r>
      <w:r w:rsidR="006400C1" w:rsidRPr="006400C1">
        <w:rPr>
          <w:rFonts w:ascii="Arial" w:eastAsia="Arial" w:hAnsi="Arial" w:cs="Arial"/>
          <w:bCs/>
          <w:sz w:val="22"/>
          <w:szCs w:val="22"/>
        </w:rPr>
        <w:t>.</w:t>
      </w:r>
    </w:p>
    <w:p w14:paraId="7B4C3A81" w14:textId="6BA04BB9" w:rsidR="006400C1" w:rsidRPr="006400C1" w:rsidRDefault="006400C1" w:rsidP="006400C1">
      <w:pPr>
        <w:pStyle w:val="ListParagraph"/>
        <w:ind w:left="90" w:firstLine="388"/>
        <w:jc w:val="both"/>
        <w:rPr>
          <w:rFonts w:ascii="Arial" w:eastAsia="Arial" w:hAnsi="Arial" w:cs="Arial"/>
          <w:bCs/>
          <w:sz w:val="22"/>
          <w:szCs w:val="22"/>
        </w:rPr>
      </w:pPr>
      <w:r w:rsidRPr="006400C1">
        <w:rPr>
          <w:rFonts w:ascii="Arial" w:eastAsia="Arial" w:hAnsi="Arial" w:cs="Arial"/>
          <w:bCs/>
          <w:sz w:val="22"/>
          <w:szCs w:val="22"/>
        </w:rPr>
        <w:t xml:space="preserve">Untuk membantu mengatasi permasalahan tersebut, dibutuhkan suatu pendekatan yang mampu menganalisis data pengiriman secara lebih efektif. Salah satu pendekatan yang dapat digunakan adalah </w:t>
      </w:r>
      <w:r w:rsidRPr="00CB3CC9">
        <w:rPr>
          <w:rFonts w:ascii="Arial" w:eastAsia="Arial" w:hAnsi="Arial" w:cs="Arial"/>
          <w:bCs/>
          <w:i/>
          <w:iCs/>
          <w:sz w:val="22"/>
          <w:szCs w:val="22"/>
        </w:rPr>
        <w:t>machine learning</w:t>
      </w:r>
      <w:r w:rsidRPr="006400C1">
        <w:rPr>
          <w:rFonts w:ascii="Arial" w:eastAsia="Arial" w:hAnsi="Arial" w:cs="Arial"/>
          <w:bCs/>
          <w:sz w:val="22"/>
          <w:szCs w:val="22"/>
        </w:rPr>
        <w:t>. Dengan memanfaatkan data historis pengiriman, machine learning memungkinkan sistem untuk mempelajari pola tertentu dan menghasilkan prediksi mengenai kemungkinan terjadinya keterlambatan pengiriman.</w:t>
      </w:r>
    </w:p>
    <w:p w14:paraId="7E572705" w14:textId="7305C225" w:rsidR="000715CA" w:rsidRDefault="006400C1" w:rsidP="006400C1">
      <w:pPr>
        <w:pStyle w:val="ListParagraph"/>
        <w:ind w:left="90" w:firstLine="388"/>
        <w:jc w:val="both"/>
        <w:rPr>
          <w:rFonts w:ascii="Arial" w:eastAsia="Arial" w:hAnsi="Arial" w:cs="Arial"/>
          <w:bCs/>
          <w:sz w:val="22"/>
          <w:szCs w:val="22"/>
        </w:rPr>
      </w:pPr>
      <w:r w:rsidRPr="006400C1">
        <w:rPr>
          <w:rFonts w:ascii="Arial" w:eastAsia="Arial" w:hAnsi="Arial" w:cs="Arial"/>
          <w:bCs/>
          <w:sz w:val="22"/>
          <w:szCs w:val="22"/>
        </w:rPr>
        <w:t xml:space="preserve">Dalam bidang </w:t>
      </w:r>
      <w:r w:rsidRPr="00956B74">
        <w:rPr>
          <w:rFonts w:ascii="Arial" w:eastAsia="Arial" w:hAnsi="Arial" w:cs="Arial"/>
          <w:bCs/>
          <w:i/>
          <w:iCs/>
          <w:sz w:val="22"/>
          <w:szCs w:val="22"/>
        </w:rPr>
        <w:t>machine learning</w:t>
      </w:r>
      <w:r w:rsidRPr="006400C1">
        <w:rPr>
          <w:rFonts w:ascii="Arial" w:eastAsia="Arial" w:hAnsi="Arial" w:cs="Arial"/>
          <w:bCs/>
          <w:sz w:val="22"/>
          <w:szCs w:val="22"/>
        </w:rPr>
        <w:t xml:space="preserve">, </w:t>
      </w:r>
      <w:r w:rsidR="002A03BD">
        <w:rPr>
          <w:rFonts w:ascii="Arial" w:eastAsia="Arial" w:hAnsi="Arial" w:cs="Arial"/>
          <w:bCs/>
          <w:sz w:val="22"/>
          <w:szCs w:val="22"/>
        </w:rPr>
        <w:t xml:space="preserve">banyak </w:t>
      </w:r>
      <w:r w:rsidRPr="006400C1">
        <w:rPr>
          <w:rFonts w:ascii="Arial" w:eastAsia="Arial" w:hAnsi="Arial" w:cs="Arial"/>
          <w:bCs/>
          <w:sz w:val="22"/>
          <w:szCs w:val="22"/>
        </w:rPr>
        <w:t xml:space="preserve">algoritma yang dapat digunakan untuk permasalahan klasifikasi. Dua algoritma yang cukup sering digunakan adalah </w:t>
      </w:r>
      <w:r w:rsidRPr="00644AB3">
        <w:rPr>
          <w:rFonts w:ascii="Arial" w:eastAsia="Arial" w:hAnsi="Arial" w:cs="Arial"/>
          <w:bCs/>
          <w:i/>
          <w:iCs/>
          <w:sz w:val="22"/>
          <w:szCs w:val="22"/>
        </w:rPr>
        <w:t>Logistic Regression</w:t>
      </w:r>
      <w:r w:rsidRPr="006400C1">
        <w:rPr>
          <w:rFonts w:ascii="Arial" w:eastAsia="Arial" w:hAnsi="Arial" w:cs="Arial"/>
          <w:bCs/>
          <w:sz w:val="22"/>
          <w:szCs w:val="22"/>
        </w:rPr>
        <w:t xml:space="preserve"> dan </w:t>
      </w:r>
      <w:r w:rsidRPr="00644AB3">
        <w:rPr>
          <w:rFonts w:ascii="Arial" w:eastAsia="Arial" w:hAnsi="Arial" w:cs="Arial"/>
          <w:bCs/>
          <w:i/>
          <w:iCs/>
          <w:sz w:val="22"/>
          <w:szCs w:val="22"/>
        </w:rPr>
        <w:t>XGBoost</w:t>
      </w:r>
      <w:r w:rsidRPr="006400C1">
        <w:rPr>
          <w:rFonts w:ascii="Arial" w:eastAsia="Arial" w:hAnsi="Arial" w:cs="Arial"/>
          <w:bCs/>
          <w:sz w:val="22"/>
          <w:szCs w:val="22"/>
        </w:rPr>
        <w:t xml:space="preserve">. </w:t>
      </w:r>
      <w:r w:rsidRPr="009879F2">
        <w:rPr>
          <w:rFonts w:ascii="Arial" w:eastAsia="Arial" w:hAnsi="Arial" w:cs="Arial"/>
          <w:bCs/>
          <w:i/>
          <w:iCs/>
          <w:sz w:val="22"/>
          <w:szCs w:val="22"/>
        </w:rPr>
        <w:t>Logistic Regression</w:t>
      </w:r>
      <w:r w:rsidRPr="006400C1">
        <w:rPr>
          <w:rFonts w:ascii="Arial" w:eastAsia="Arial" w:hAnsi="Arial" w:cs="Arial"/>
          <w:bCs/>
          <w:sz w:val="22"/>
          <w:szCs w:val="22"/>
        </w:rPr>
        <w:t xml:space="preserve"> dikenal sebagai algoritma yang sederhana dan mudah dipahami, sedangkan </w:t>
      </w:r>
      <w:r w:rsidRPr="00226ABA">
        <w:rPr>
          <w:rFonts w:ascii="Arial" w:eastAsia="Arial" w:hAnsi="Arial" w:cs="Arial"/>
          <w:bCs/>
          <w:i/>
          <w:iCs/>
          <w:sz w:val="22"/>
          <w:szCs w:val="22"/>
        </w:rPr>
        <w:t>XGBoost</w:t>
      </w:r>
      <w:r w:rsidRPr="006400C1">
        <w:rPr>
          <w:rFonts w:ascii="Arial" w:eastAsia="Arial" w:hAnsi="Arial" w:cs="Arial"/>
          <w:bCs/>
          <w:sz w:val="22"/>
          <w:szCs w:val="22"/>
        </w:rPr>
        <w:t xml:space="preserve"> merupakan algoritma berbasis ensemble yang mampu menangani data dengan tingkat kompleksitas yang lebih tinggi</w:t>
      </w:r>
      <w:r w:rsidR="00036F7C">
        <w:rPr>
          <w:rFonts w:ascii="Arial" w:eastAsia="Arial" w:hAnsi="Arial" w:cs="Arial"/>
          <w:bCs/>
          <w:sz w:val="22"/>
          <w:szCs w:val="22"/>
        </w:rPr>
        <w:t xml:space="preserve"> </w:t>
      </w:r>
      <w:sdt>
        <w:sdtPr>
          <w:rPr>
            <w:rFonts w:ascii="Arial" w:eastAsia="Arial" w:hAnsi="Arial" w:cs="Arial"/>
            <w:bCs/>
            <w:color w:val="000000"/>
            <w:sz w:val="22"/>
            <w:szCs w:val="22"/>
          </w:rPr>
          <w:tag w:val="MENDELEY_CITATION_v3_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"/>
          <w:id w:val="1825928026"/>
          <w:placeholder>
            <w:docPart w:val="DefaultPlaceholder_-1854013440"/>
          </w:placeholder>
        </w:sdtPr>
        <w:sdtEndPr/>
        <w:sdtContent>
          <w:r w:rsidR="00D305E8" w:rsidRPr="00D305E8">
            <w:rPr>
              <w:rFonts w:ascii="Arial" w:eastAsia="Arial" w:hAnsi="Arial" w:cs="Arial"/>
              <w:bCs/>
              <w:color w:val="000000"/>
              <w:sz w:val="22"/>
              <w:szCs w:val="22"/>
            </w:rPr>
            <w:t>[2]</w:t>
          </w:r>
        </w:sdtContent>
      </w:sdt>
      <w:r w:rsidRPr="006400C1">
        <w:rPr>
          <w:rFonts w:ascii="Arial" w:eastAsia="Arial" w:hAnsi="Arial" w:cs="Arial"/>
          <w:bCs/>
          <w:sz w:val="22"/>
          <w:szCs w:val="22"/>
        </w:rPr>
        <w:t xml:space="preserve">. </w:t>
      </w:r>
      <w:r w:rsidR="005E65EA">
        <w:rPr>
          <w:rFonts w:ascii="Arial" w:eastAsia="Arial" w:hAnsi="Arial" w:cs="Arial"/>
          <w:bCs/>
          <w:sz w:val="22"/>
          <w:szCs w:val="22"/>
        </w:rPr>
        <w:t>Maka</w:t>
      </w:r>
      <w:r w:rsidRPr="006400C1">
        <w:rPr>
          <w:rFonts w:ascii="Arial" w:eastAsia="Arial" w:hAnsi="Arial" w:cs="Arial"/>
          <w:bCs/>
          <w:sz w:val="22"/>
          <w:szCs w:val="22"/>
        </w:rPr>
        <w:t xml:space="preserve"> </w:t>
      </w:r>
      <w:r w:rsidR="005E65EA">
        <w:rPr>
          <w:rFonts w:ascii="Arial" w:eastAsia="Arial" w:hAnsi="Arial" w:cs="Arial"/>
          <w:bCs/>
          <w:sz w:val="22"/>
          <w:szCs w:val="22"/>
        </w:rPr>
        <w:t>dari</w:t>
      </w:r>
      <w:r w:rsidRPr="006400C1">
        <w:rPr>
          <w:rFonts w:ascii="Arial" w:eastAsia="Arial" w:hAnsi="Arial" w:cs="Arial"/>
          <w:bCs/>
          <w:sz w:val="22"/>
          <w:szCs w:val="22"/>
        </w:rPr>
        <w:t xml:space="preserve"> itu, pada </w:t>
      </w:r>
      <w:r w:rsidRPr="00794D8E">
        <w:rPr>
          <w:rFonts w:ascii="Arial" w:eastAsia="Arial" w:hAnsi="Arial" w:cs="Arial"/>
          <w:bCs/>
          <w:i/>
          <w:iCs/>
          <w:sz w:val="22"/>
          <w:szCs w:val="22"/>
        </w:rPr>
        <w:t>capstone project</w:t>
      </w:r>
      <w:r w:rsidRPr="006400C1">
        <w:rPr>
          <w:rFonts w:ascii="Arial" w:eastAsia="Arial" w:hAnsi="Arial" w:cs="Arial"/>
          <w:bCs/>
          <w:sz w:val="22"/>
          <w:szCs w:val="22"/>
        </w:rPr>
        <w:t xml:space="preserve"> ini kedua algoritma tersebut digunakan untuk memprediksi keterlambatan pengiriman </w:t>
      </w:r>
      <w:r w:rsidRPr="007005C4">
        <w:rPr>
          <w:rFonts w:ascii="Arial" w:eastAsia="Arial" w:hAnsi="Arial" w:cs="Arial"/>
          <w:bCs/>
          <w:i/>
          <w:iCs/>
          <w:sz w:val="22"/>
          <w:szCs w:val="22"/>
        </w:rPr>
        <w:t>e-commerce</w:t>
      </w:r>
      <w:r w:rsidRPr="006400C1">
        <w:rPr>
          <w:rFonts w:ascii="Arial" w:eastAsia="Arial" w:hAnsi="Arial" w:cs="Arial"/>
          <w:bCs/>
          <w:sz w:val="22"/>
          <w:szCs w:val="22"/>
        </w:rPr>
        <w:t xml:space="preserve"> serta dibandingkan kinerjanya.</w:t>
      </w:r>
    </w:p>
    <w:p w14:paraId="73740BB7" w14:textId="77777777" w:rsidR="00882F6C" w:rsidRPr="000715CA" w:rsidRDefault="00882F6C" w:rsidP="006400C1">
      <w:pPr>
        <w:pStyle w:val="ListParagraph"/>
        <w:ind w:left="90" w:firstLine="388"/>
        <w:jc w:val="both"/>
        <w:rPr>
          <w:rFonts w:ascii="Arial" w:eastAsia="Arial" w:hAnsi="Arial" w:cs="Arial"/>
          <w:b/>
          <w:sz w:val="22"/>
          <w:szCs w:val="22"/>
        </w:rPr>
      </w:pPr>
    </w:p>
    <w:p w14:paraId="10320E5D" w14:textId="44F5C8D9" w:rsidR="000715CA" w:rsidRPr="00E4510E" w:rsidRDefault="000715CA" w:rsidP="00C8601E">
      <w:pPr>
        <w:pStyle w:val="ListParagraph"/>
        <w:numPr>
          <w:ilvl w:val="1"/>
          <w:numId w:val="2"/>
        </w:numPr>
        <w:jc w:val="both"/>
        <w:rPr>
          <w:rFonts w:ascii="Arial" w:eastAsia="Arial" w:hAnsi="Arial" w:cs="Arial"/>
          <w:b/>
          <w:sz w:val="22"/>
          <w:szCs w:val="22"/>
        </w:rPr>
      </w:pPr>
      <w:r>
        <w:rPr>
          <w:rFonts w:ascii="Arial" w:eastAsia="Arial" w:hAnsi="Arial" w:cs="Arial"/>
          <w:b/>
          <w:bCs/>
          <w:spacing w:val="-1"/>
          <w:sz w:val="22"/>
          <w:szCs w:val="22"/>
        </w:rPr>
        <w:t>Rumusan Masalah</w:t>
      </w:r>
    </w:p>
    <w:p w14:paraId="2059A75D" w14:textId="6A189397" w:rsidR="00615F5E" w:rsidRDefault="00515D6E" w:rsidP="00AA1FF4">
      <w:pPr>
        <w:pStyle w:val="ListParagraph"/>
        <w:ind w:left="90" w:firstLine="360"/>
        <w:jc w:val="both"/>
        <w:rPr>
          <w:rFonts w:ascii="Arial" w:eastAsia="Arial" w:hAnsi="Arial" w:cs="Arial"/>
          <w:spacing w:val="-1"/>
          <w:sz w:val="22"/>
          <w:szCs w:val="22"/>
        </w:rPr>
      </w:pPr>
      <w:r w:rsidRPr="00515D6E">
        <w:rPr>
          <w:rFonts w:ascii="Arial" w:eastAsia="Arial" w:hAnsi="Arial" w:cs="Arial"/>
          <w:spacing w:val="-1"/>
          <w:sz w:val="22"/>
          <w:szCs w:val="22"/>
        </w:rPr>
        <w:t>Berdasarkan</w:t>
      </w:r>
      <w:r w:rsidR="00A53A33">
        <w:rPr>
          <w:rFonts w:ascii="Arial" w:eastAsia="Arial" w:hAnsi="Arial" w:cs="Arial"/>
          <w:spacing w:val="-1"/>
          <w:sz w:val="22"/>
          <w:szCs w:val="22"/>
        </w:rPr>
        <w:t xml:space="preserve"> </w:t>
      </w:r>
      <w:r w:rsidRPr="00515D6E">
        <w:rPr>
          <w:rFonts w:ascii="Arial" w:eastAsia="Arial" w:hAnsi="Arial" w:cs="Arial"/>
          <w:spacing w:val="-1"/>
          <w:sz w:val="22"/>
          <w:szCs w:val="22"/>
        </w:rPr>
        <w:t xml:space="preserve">latar belakang tersebut, </w:t>
      </w:r>
      <w:r w:rsidRPr="003502D7">
        <w:rPr>
          <w:rFonts w:ascii="Arial" w:eastAsia="Arial" w:hAnsi="Arial" w:cs="Arial"/>
          <w:i/>
          <w:iCs/>
          <w:spacing w:val="-1"/>
          <w:sz w:val="22"/>
          <w:szCs w:val="22"/>
        </w:rPr>
        <w:t>capstone project</w:t>
      </w:r>
      <w:r w:rsidRPr="00515D6E">
        <w:rPr>
          <w:rFonts w:ascii="Arial" w:eastAsia="Arial" w:hAnsi="Arial" w:cs="Arial"/>
          <w:spacing w:val="-1"/>
          <w:sz w:val="22"/>
          <w:szCs w:val="22"/>
        </w:rPr>
        <w:t xml:space="preserve"> ini mengangkat sejumlah </w:t>
      </w:r>
      <w:r w:rsidR="001D5355">
        <w:rPr>
          <w:rFonts w:ascii="Arial" w:eastAsia="Arial" w:hAnsi="Arial" w:cs="Arial"/>
          <w:spacing w:val="-1"/>
          <w:sz w:val="22"/>
          <w:szCs w:val="22"/>
        </w:rPr>
        <w:t>masalah</w:t>
      </w:r>
      <w:r w:rsidRPr="00515D6E">
        <w:rPr>
          <w:rFonts w:ascii="Arial" w:eastAsia="Arial" w:hAnsi="Arial" w:cs="Arial"/>
          <w:spacing w:val="-1"/>
          <w:sz w:val="22"/>
          <w:szCs w:val="22"/>
        </w:rPr>
        <w:t>, antara lain:</w:t>
      </w:r>
    </w:p>
    <w:p w14:paraId="7C2516A5" w14:textId="77777777" w:rsidR="002E496E" w:rsidRDefault="00AA1FF4" w:rsidP="002E496E">
      <w:pPr>
        <w:pStyle w:val="ListParagraph"/>
        <w:numPr>
          <w:ilvl w:val="0"/>
          <w:numId w:val="9"/>
        </w:numPr>
        <w:jc w:val="both"/>
        <w:rPr>
          <w:rFonts w:ascii="Arial" w:eastAsia="Arial" w:hAnsi="Arial" w:cs="Arial"/>
          <w:spacing w:val="-1"/>
          <w:sz w:val="22"/>
          <w:szCs w:val="22"/>
        </w:rPr>
      </w:pPr>
      <w:r w:rsidRPr="00AA1FF4">
        <w:rPr>
          <w:rFonts w:ascii="Arial" w:eastAsia="Arial" w:hAnsi="Arial" w:cs="Arial"/>
          <w:spacing w:val="-1"/>
          <w:sz w:val="22"/>
          <w:szCs w:val="22"/>
        </w:rPr>
        <w:t xml:space="preserve">Faktor apa saja yang memengaruhi keterlambatan pengiriman pada </w:t>
      </w:r>
      <w:r w:rsidRPr="002A0F2E">
        <w:rPr>
          <w:rFonts w:ascii="Arial" w:eastAsia="Arial" w:hAnsi="Arial" w:cs="Arial"/>
          <w:i/>
          <w:iCs/>
          <w:spacing w:val="-1"/>
          <w:sz w:val="22"/>
          <w:szCs w:val="22"/>
        </w:rPr>
        <w:t>layanan e-commerce</w:t>
      </w:r>
      <w:r w:rsidRPr="00AA1FF4">
        <w:rPr>
          <w:rFonts w:ascii="Arial" w:eastAsia="Arial" w:hAnsi="Arial" w:cs="Arial"/>
          <w:spacing w:val="-1"/>
          <w:sz w:val="22"/>
          <w:szCs w:val="22"/>
        </w:rPr>
        <w:t>?</w:t>
      </w:r>
    </w:p>
    <w:p w14:paraId="4A0714D6" w14:textId="77777777" w:rsidR="008205A0" w:rsidRDefault="00AA1FF4" w:rsidP="008205A0">
      <w:pPr>
        <w:pStyle w:val="ListParagraph"/>
        <w:numPr>
          <w:ilvl w:val="0"/>
          <w:numId w:val="9"/>
        </w:numPr>
        <w:jc w:val="both"/>
        <w:rPr>
          <w:rFonts w:ascii="Arial" w:eastAsia="Arial" w:hAnsi="Arial" w:cs="Arial"/>
          <w:spacing w:val="-1"/>
          <w:sz w:val="22"/>
          <w:szCs w:val="22"/>
        </w:rPr>
      </w:pPr>
      <w:r w:rsidRPr="002E496E">
        <w:rPr>
          <w:rFonts w:ascii="Arial" w:eastAsia="Arial" w:hAnsi="Arial" w:cs="Arial"/>
          <w:spacing w:val="-1"/>
          <w:sz w:val="22"/>
          <w:szCs w:val="22"/>
        </w:rPr>
        <w:t xml:space="preserve">Bagaimana kinerja algoritma </w:t>
      </w:r>
      <w:r w:rsidRPr="0084380D">
        <w:rPr>
          <w:rFonts w:ascii="Arial" w:eastAsia="Arial" w:hAnsi="Arial" w:cs="Arial"/>
          <w:i/>
          <w:iCs/>
          <w:spacing w:val="-1"/>
          <w:sz w:val="22"/>
          <w:szCs w:val="22"/>
        </w:rPr>
        <w:t>Logistic Regression</w:t>
      </w:r>
      <w:r w:rsidRPr="002E496E">
        <w:rPr>
          <w:rFonts w:ascii="Arial" w:eastAsia="Arial" w:hAnsi="Arial" w:cs="Arial"/>
          <w:spacing w:val="-1"/>
          <w:sz w:val="22"/>
          <w:szCs w:val="22"/>
        </w:rPr>
        <w:t xml:space="preserve"> dalam memprediksi keterlambatan pengiriman?</w:t>
      </w:r>
    </w:p>
    <w:p w14:paraId="225ED73C" w14:textId="77777777" w:rsidR="008205A0" w:rsidRDefault="00AA1FF4" w:rsidP="008205A0">
      <w:pPr>
        <w:pStyle w:val="ListParagraph"/>
        <w:numPr>
          <w:ilvl w:val="0"/>
          <w:numId w:val="9"/>
        </w:numPr>
        <w:jc w:val="both"/>
        <w:rPr>
          <w:rFonts w:ascii="Arial" w:eastAsia="Arial" w:hAnsi="Arial" w:cs="Arial"/>
          <w:spacing w:val="-1"/>
          <w:sz w:val="22"/>
          <w:szCs w:val="22"/>
        </w:rPr>
      </w:pPr>
      <w:r w:rsidRPr="008205A0">
        <w:rPr>
          <w:rFonts w:ascii="Arial" w:eastAsia="Arial" w:hAnsi="Arial" w:cs="Arial"/>
          <w:spacing w:val="-1"/>
          <w:sz w:val="22"/>
          <w:szCs w:val="22"/>
        </w:rPr>
        <w:t xml:space="preserve">Bagaimana kinerja algoritma </w:t>
      </w:r>
      <w:r w:rsidRPr="00F75643">
        <w:rPr>
          <w:rFonts w:ascii="Arial" w:eastAsia="Arial" w:hAnsi="Arial" w:cs="Arial"/>
          <w:i/>
          <w:iCs/>
          <w:spacing w:val="-1"/>
          <w:sz w:val="22"/>
          <w:szCs w:val="22"/>
        </w:rPr>
        <w:t>XGBoost</w:t>
      </w:r>
      <w:r w:rsidR="004B72E5" w:rsidRPr="008205A0">
        <w:rPr>
          <w:rFonts w:ascii="Arial" w:eastAsia="Arial" w:hAnsi="Arial" w:cs="Arial"/>
          <w:spacing w:val="-1"/>
          <w:sz w:val="22"/>
          <w:szCs w:val="22"/>
        </w:rPr>
        <w:t xml:space="preserve"> </w:t>
      </w:r>
      <w:r w:rsidRPr="008205A0">
        <w:rPr>
          <w:rFonts w:ascii="Arial" w:eastAsia="Arial" w:hAnsi="Arial" w:cs="Arial"/>
          <w:spacing w:val="-1"/>
          <w:sz w:val="22"/>
          <w:szCs w:val="22"/>
        </w:rPr>
        <w:t>dalam memprediksi keterlambatan</w:t>
      </w:r>
      <w:r w:rsidR="008205A0">
        <w:rPr>
          <w:rFonts w:ascii="Arial" w:eastAsia="Arial" w:hAnsi="Arial" w:cs="Arial"/>
          <w:spacing w:val="-1"/>
          <w:sz w:val="22"/>
          <w:szCs w:val="22"/>
        </w:rPr>
        <w:t xml:space="preserve"> </w:t>
      </w:r>
      <w:r w:rsidRPr="008205A0">
        <w:rPr>
          <w:rFonts w:ascii="Arial" w:eastAsia="Arial" w:hAnsi="Arial" w:cs="Arial"/>
          <w:spacing w:val="-1"/>
          <w:sz w:val="22"/>
          <w:szCs w:val="22"/>
        </w:rPr>
        <w:t>pengiriman?</w:t>
      </w:r>
    </w:p>
    <w:p w14:paraId="242701BA" w14:textId="50853C15" w:rsidR="00E4510E" w:rsidRPr="008205A0" w:rsidRDefault="00AA1FF4" w:rsidP="008205A0">
      <w:pPr>
        <w:pStyle w:val="ListParagraph"/>
        <w:numPr>
          <w:ilvl w:val="0"/>
          <w:numId w:val="9"/>
        </w:numPr>
        <w:jc w:val="both"/>
        <w:rPr>
          <w:rFonts w:ascii="Arial" w:eastAsia="Arial" w:hAnsi="Arial" w:cs="Arial"/>
          <w:spacing w:val="-1"/>
          <w:sz w:val="22"/>
          <w:szCs w:val="22"/>
        </w:rPr>
      </w:pPr>
      <w:r w:rsidRPr="008205A0">
        <w:rPr>
          <w:rFonts w:ascii="Arial" w:eastAsia="Arial" w:hAnsi="Arial" w:cs="Arial"/>
          <w:spacing w:val="-1"/>
          <w:sz w:val="22"/>
          <w:szCs w:val="22"/>
        </w:rPr>
        <w:t>Algoritma manakah yang memiliki performa terbaik berdasarkan metrik evaluasi yang digunakan?</w:t>
      </w:r>
    </w:p>
    <w:p w14:paraId="367FB4E3" w14:textId="77777777" w:rsidR="00722407" w:rsidRPr="00E4510E" w:rsidRDefault="00722407" w:rsidP="00E4510E">
      <w:pPr>
        <w:pStyle w:val="ListParagraph"/>
        <w:ind w:left="478"/>
        <w:jc w:val="both"/>
        <w:rPr>
          <w:rFonts w:ascii="Arial" w:eastAsia="Arial" w:hAnsi="Arial" w:cs="Arial"/>
          <w:sz w:val="22"/>
          <w:szCs w:val="22"/>
        </w:rPr>
      </w:pPr>
    </w:p>
    <w:p w14:paraId="5EE129EC" w14:textId="01CAD9AF" w:rsidR="009D2C9B" w:rsidRDefault="00484405" w:rsidP="009D2C9B">
      <w:pPr>
        <w:pStyle w:val="ListParagraph"/>
        <w:numPr>
          <w:ilvl w:val="1"/>
          <w:numId w:val="2"/>
        </w:numPr>
        <w:jc w:val="both"/>
        <w:rPr>
          <w:rFonts w:ascii="Arial" w:eastAsia="Arial" w:hAnsi="Arial" w:cs="Arial"/>
          <w:b/>
          <w:sz w:val="22"/>
          <w:szCs w:val="22"/>
        </w:rPr>
      </w:pPr>
      <w:r>
        <w:rPr>
          <w:rFonts w:ascii="Arial" w:eastAsia="Arial" w:hAnsi="Arial" w:cs="Arial"/>
          <w:b/>
          <w:sz w:val="22"/>
          <w:szCs w:val="22"/>
        </w:rPr>
        <w:t>Batasan Masalah</w:t>
      </w:r>
    </w:p>
    <w:p w14:paraId="0B543129" w14:textId="04192F84" w:rsidR="003170E7" w:rsidRDefault="002C6E7C" w:rsidP="003170E7">
      <w:pPr>
        <w:pStyle w:val="ListParagraph"/>
        <w:ind w:left="90" w:firstLine="360"/>
        <w:jc w:val="both"/>
        <w:rPr>
          <w:rFonts w:ascii="Arial" w:eastAsia="Arial" w:hAnsi="Arial" w:cs="Arial"/>
          <w:bCs/>
          <w:sz w:val="22"/>
          <w:szCs w:val="22"/>
        </w:rPr>
      </w:pPr>
      <w:r>
        <w:rPr>
          <w:rFonts w:ascii="Arial" w:eastAsia="Arial" w:hAnsi="Arial" w:cs="Arial"/>
          <w:bCs/>
          <w:sz w:val="22"/>
          <w:szCs w:val="22"/>
        </w:rPr>
        <w:t>Supaya</w:t>
      </w:r>
      <w:r w:rsidR="00A2747C" w:rsidRPr="00A2747C">
        <w:rPr>
          <w:rFonts w:ascii="Arial" w:eastAsia="Arial" w:hAnsi="Arial" w:cs="Arial"/>
          <w:bCs/>
          <w:sz w:val="22"/>
          <w:szCs w:val="22"/>
        </w:rPr>
        <w:t xml:space="preserve"> pembahasan dalam </w:t>
      </w:r>
      <w:r w:rsidR="00A2747C" w:rsidRPr="00A2747C">
        <w:rPr>
          <w:rFonts w:ascii="Arial" w:eastAsia="Arial" w:hAnsi="Arial" w:cs="Arial"/>
          <w:bCs/>
          <w:i/>
          <w:iCs/>
          <w:sz w:val="22"/>
          <w:szCs w:val="22"/>
        </w:rPr>
        <w:t>capstone project</w:t>
      </w:r>
      <w:r w:rsidR="00A2747C" w:rsidRPr="00A2747C">
        <w:rPr>
          <w:rFonts w:ascii="Arial" w:eastAsia="Arial" w:hAnsi="Arial" w:cs="Arial"/>
          <w:bCs/>
          <w:sz w:val="22"/>
          <w:szCs w:val="22"/>
        </w:rPr>
        <w:t xml:space="preserve"> ini tetap fokus pada </w:t>
      </w:r>
      <w:r w:rsidR="00CB3DC4">
        <w:rPr>
          <w:rFonts w:ascii="Arial" w:eastAsia="Arial" w:hAnsi="Arial" w:cs="Arial"/>
          <w:bCs/>
          <w:sz w:val="22"/>
          <w:szCs w:val="22"/>
        </w:rPr>
        <w:t>masalah</w:t>
      </w:r>
      <w:r w:rsidR="00A2747C" w:rsidRPr="00A2747C">
        <w:rPr>
          <w:rFonts w:ascii="Arial" w:eastAsia="Arial" w:hAnsi="Arial" w:cs="Arial"/>
          <w:bCs/>
          <w:sz w:val="22"/>
          <w:szCs w:val="22"/>
        </w:rPr>
        <w:t xml:space="preserve"> utama, penelitian ini dibatasi oleh </w:t>
      </w:r>
      <w:r w:rsidR="00740309">
        <w:rPr>
          <w:rFonts w:ascii="Arial" w:eastAsia="Arial" w:hAnsi="Arial" w:cs="Arial"/>
          <w:bCs/>
          <w:sz w:val="22"/>
          <w:szCs w:val="22"/>
        </w:rPr>
        <w:t>hal-</w:t>
      </w:r>
      <w:r w:rsidR="00A2747C" w:rsidRPr="00A2747C">
        <w:rPr>
          <w:rFonts w:ascii="Arial" w:eastAsia="Arial" w:hAnsi="Arial" w:cs="Arial"/>
          <w:bCs/>
          <w:sz w:val="22"/>
          <w:szCs w:val="22"/>
        </w:rPr>
        <w:t>hal berikut:</w:t>
      </w:r>
    </w:p>
    <w:p w14:paraId="37EEAD50" w14:textId="0A359D85" w:rsidR="003170E7" w:rsidRDefault="003170E7" w:rsidP="003170E7">
      <w:pPr>
        <w:pStyle w:val="ListParagraph"/>
        <w:numPr>
          <w:ilvl w:val="0"/>
          <w:numId w:val="10"/>
        </w:numPr>
        <w:jc w:val="both"/>
        <w:rPr>
          <w:rFonts w:ascii="Arial" w:eastAsia="Arial" w:hAnsi="Arial" w:cs="Arial"/>
          <w:bCs/>
          <w:sz w:val="22"/>
          <w:szCs w:val="22"/>
        </w:rPr>
      </w:pPr>
      <w:r w:rsidRPr="004E3944">
        <w:rPr>
          <w:rFonts w:ascii="Arial" w:eastAsia="Arial" w:hAnsi="Arial" w:cs="Arial"/>
          <w:bCs/>
          <w:sz w:val="22"/>
          <w:szCs w:val="22"/>
        </w:rPr>
        <w:t>Dataset berasal dari dataset e-commerce publik dan telah melalui proses pembersihan data.</w:t>
      </w:r>
    </w:p>
    <w:p w14:paraId="5A7BB179" w14:textId="77777777" w:rsidR="003170E7" w:rsidRDefault="003170E7" w:rsidP="003170E7">
      <w:pPr>
        <w:pStyle w:val="ListParagraph"/>
        <w:numPr>
          <w:ilvl w:val="0"/>
          <w:numId w:val="10"/>
        </w:numPr>
        <w:jc w:val="both"/>
        <w:rPr>
          <w:rFonts w:ascii="Arial" w:eastAsia="Arial" w:hAnsi="Arial" w:cs="Arial"/>
          <w:bCs/>
          <w:sz w:val="22"/>
          <w:szCs w:val="22"/>
        </w:rPr>
      </w:pPr>
      <w:r w:rsidRPr="00233647">
        <w:rPr>
          <w:rFonts w:ascii="Arial" w:eastAsia="Arial" w:hAnsi="Arial" w:cs="Arial"/>
          <w:bCs/>
          <w:sz w:val="22"/>
          <w:szCs w:val="22"/>
        </w:rPr>
        <w:t xml:space="preserve">Variabel yang digunakan dibatasi pada fitur-fitur yang tersedia dalam dataset, seperti </w:t>
      </w:r>
      <w:r w:rsidRPr="000463F0">
        <w:rPr>
          <w:rFonts w:ascii="Arial" w:eastAsia="Arial" w:hAnsi="Arial" w:cs="Arial"/>
          <w:bCs/>
          <w:i/>
          <w:iCs/>
          <w:sz w:val="22"/>
          <w:szCs w:val="22"/>
        </w:rPr>
        <w:t>warehouse block, mode of shipment, customer rating</w:t>
      </w:r>
      <w:r w:rsidRPr="00233647">
        <w:rPr>
          <w:rFonts w:ascii="Arial" w:eastAsia="Arial" w:hAnsi="Arial" w:cs="Arial"/>
          <w:bCs/>
          <w:sz w:val="22"/>
          <w:szCs w:val="22"/>
        </w:rPr>
        <w:t>, berat barang, dan diskon.</w:t>
      </w:r>
    </w:p>
    <w:p w14:paraId="56545FDF" w14:textId="37B1689C" w:rsidR="003170E7" w:rsidRDefault="003170E7" w:rsidP="003170E7">
      <w:pPr>
        <w:pStyle w:val="ListParagraph"/>
        <w:numPr>
          <w:ilvl w:val="0"/>
          <w:numId w:val="10"/>
        </w:numPr>
        <w:jc w:val="both"/>
        <w:rPr>
          <w:rFonts w:ascii="Arial" w:eastAsia="Arial" w:hAnsi="Arial" w:cs="Arial"/>
          <w:bCs/>
          <w:sz w:val="22"/>
          <w:szCs w:val="22"/>
        </w:rPr>
      </w:pPr>
      <w:r w:rsidRPr="00233647">
        <w:rPr>
          <w:rFonts w:ascii="Arial" w:eastAsia="Arial" w:hAnsi="Arial" w:cs="Arial"/>
          <w:bCs/>
          <w:sz w:val="22"/>
          <w:szCs w:val="22"/>
        </w:rPr>
        <w:t xml:space="preserve">Algoritma yang digunakan </w:t>
      </w:r>
      <w:r w:rsidR="006C384C">
        <w:rPr>
          <w:rFonts w:ascii="Arial" w:eastAsia="Arial" w:hAnsi="Arial" w:cs="Arial"/>
          <w:bCs/>
          <w:sz w:val="22"/>
          <w:szCs w:val="22"/>
        </w:rPr>
        <w:t>dibatasi pada</w:t>
      </w:r>
      <w:r w:rsidRPr="00233647">
        <w:rPr>
          <w:rFonts w:ascii="Arial" w:eastAsia="Arial" w:hAnsi="Arial" w:cs="Arial"/>
          <w:bCs/>
          <w:sz w:val="22"/>
          <w:szCs w:val="22"/>
        </w:rPr>
        <w:t xml:space="preserve"> </w:t>
      </w:r>
      <w:r w:rsidRPr="00294206">
        <w:rPr>
          <w:rFonts w:ascii="Arial" w:eastAsia="Arial" w:hAnsi="Arial" w:cs="Arial"/>
          <w:bCs/>
          <w:i/>
          <w:iCs/>
          <w:sz w:val="22"/>
          <w:szCs w:val="22"/>
        </w:rPr>
        <w:t>Logistic Regression</w:t>
      </w:r>
      <w:r w:rsidRPr="00233647">
        <w:rPr>
          <w:rFonts w:ascii="Arial" w:eastAsia="Arial" w:hAnsi="Arial" w:cs="Arial"/>
          <w:bCs/>
          <w:sz w:val="22"/>
          <w:szCs w:val="22"/>
        </w:rPr>
        <w:t xml:space="preserve"> dan </w:t>
      </w:r>
      <w:r w:rsidRPr="00294206">
        <w:rPr>
          <w:rFonts w:ascii="Arial" w:eastAsia="Arial" w:hAnsi="Arial" w:cs="Arial"/>
          <w:bCs/>
          <w:i/>
          <w:iCs/>
          <w:sz w:val="22"/>
          <w:szCs w:val="22"/>
        </w:rPr>
        <w:t>XGBoost</w:t>
      </w:r>
      <w:r w:rsidRPr="00233647">
        <w:rPr>
          <w:rFonts w:ascii="Arial" w:eastAsia="Arial" w:hAnsi="Arial" w:cs="Arial"/>
          <w:bCs/>
          <w:sz w:val="22"/>
          <w:szCs w:val="22"/>
        </w:rPr>
        <w:t>.</w:t>
      </w:r>
    </w:p>
    <w:p w14:paraId="7DEEE3F2" w14:textId="731DDC1F" w:rsidR="003170E7" w:rsidRPr="00C0398D" w:rsidRDefault="00BC1B6A" w:rsidP="003170E7">
      <w:pPr>
        <w:pStyle w:val="ListParagraph"/>
        <w:numPr>
          <w:ilvl w:val="0"/>
          <w:numId w:val="10"/>
        </w:numPr>
        <w:jc w:val="both"/>
        <w:rPr>
          <w:rFonts w:ascii="Arial" w:eastAsia="Arial" w:hAnsi="Arial" w:cs="Arial"/>
          <w:bCs/>
          <w:i/>
          <w:iCs/>
          <w:sz w:val="22"/>
          <w:szCs w:val="22"/>
        </w:rPr>
      </w:pPr>
      <w:r>
        <w:rPr>
          <w:rFonts w:ascii="Arial" w:eastAsia="Arial" w:hAnsi="Arial" w:cs="Arial"/>
          <w:bCs/>
          <w:sz w:val="22"/>
          <w:szCs w:val="22"/>
        </w:rPr>
        <w:t>Kemampuan</w:t>
      </w:r>
      <w:r w:rsidR="008809FF" w:rsidRPr="008809FF">
        <w:rPr>
          <w:rFonts w:ascii="Arial" w:eastAsia="Arial" w:hAnsi="Arial" w:cs="Arial"/>
          <w:bCs/>
          <w:sz w:val="22"/>
          <w:szCs w:val="22"/>
        </w:rPr>
        <w:t xml:space="preserve"> model </w:t>
      </w:r>
      <w:r w:rsidR="00BF3471">
        <w:rPr>
          <w:rFonts w:ascii="Arial" w:eastAsia="Arial" w:hAnsi="Arial" w:cs="Arial"/>
          <w:bCs/>
          <w:sz w:val="22"/>
          <w:szCs w:val="22"/>
        </w:rPr>
        <w:t>dinilai</w:t>
      </w:r>
      <w:r w:rsidR="008809FF" w:rsidRPr="008809FF">
        <w:rPr>
          <w:rFonts w:ascii="Arial" w:eastAsia="Arial" w:hAnsi="Arial" w:cs="Arial"/>
          <w:bCs/>
          <w:sz w:val="22"/>
          <w:szCs w:val="22"/>
        </w:rPr>
        <w:t xml:space="preserve"> menggunakan beberapa metrik, yaitu </w:t>
      </w:r>
      <w:r w:rsidR="008809FF" w:rsidRPr="00C0398D">
        <w:rPr>
          <w:rFonts w:ascii="Arial" w:eastAsia="Arial" w:hAnsi="Arial" w:cs="Arial"/>
          <w:bCs/>
          <w:i/>
          <w:iCs/>
          <w:sz w:val="22"/>
          <w:szCs w:val="22"/>
        </w:rPr>
        <w:t>accuracy, precision, recall, F1-score</w:t>
      </w:r>
      <w:r w:rsidR="008809FF" w:rsidRPr="008809FF">
        <w:rPr>
          <w:rFonts w:ascii="Arial" w:eastAsia="Arial" w:hAnsi="Arial" w:cs="Arial"/>
          <w:bCs/>
          <w:sz w:val="22"/>
          <w:szCs w:val="22"/>
        </w:rPr>
        <w:t xml:space="preserve">, dan </w:t>
      </w:r>
      <w:r w:rsidR="008809FF" w:rsidRPr="00C0398D">
        <w:rPr>
          <w:rFonts w:ascii="Arial" w:eastAsia="Arial" w:hAnsi="Arial" w:cs="Arial"/>
          <w:bCs/>
          <w:i/>
          <w:iCs/>
          <w:sz w:val="22"/>
          <w:szCs w:val="22"/>
        </w:rPr>
        <w:t>ROC-AUC.</w:t>
      </w:r>
    </w:p>
    <w:p w14:paraId="5E0DBC6E" w14:textId="77777777" w:rsidR="005A7DD8" w:rsidRPr="00AA24CE" w:rsidRDefault="005A7DD8" w:rsidP="005A7DD8">
      <w:pPr>
        <w:pStyle w:val="ListParagraph"/>
        <w:ind w:left="478"/>
        <w:jc w:val="both"/>
        <w:rPr>
          <w:rFonts w:ascii="Arial" w:eastAsia="Arial" w:hAnsi="Arial" w:cs="Arial"/>
          <w:bCs/>
          <w:sz w:val="22"/>
          <w:szCs w:val="22"/>
        </w:rPr>
      </w:pPr>
    </w:p>
    <w:p w14:paraId="6FAE055F" w14:textId="3BCCC192" w:rsidR="009D2C9B" w:rsidRDefault="00D7599F" w:rsidP="009D2C9B">
      <w:pPr>
        <w:pStyle w:val="ListParagraph"/>
        <w:numPr>
          <w:ilvl w:val="1"/>
          <w:numId w:val="2"/>
        </w:numPr>
        <w:jc w:val="both"/>
        <w:rPr>
          <w:rFonts w:ascii="Arial" w:eastAsia="Arial" w:hAnsi="Arial" w:cs="Arial"/>
          <w:b/>
          <w:sz w:val="22"/>
          <w:szCs w:val="22"/>
        </w:rPr>
      </w:pPr>
      <w:r>
        <w:rPr>
          <w:rFonts w:ascii="Arial" w:eastAsia="Arial" w:hAnsi="Arial" w:cs="Arial"/>
          <w:b/>
          <w:sz w:val="22"/>
          <w:szCs w:val="22"/>
        </w:rPr>
        <w:t>Tujuan Penelitian</w:t>
      </w:r>
    </w:p>
    <w:p w14:paraId="3F0E902B" w14:textId="3A40C797" w:rsidR="0069445D" w:rsidRPr="0069445D" w:rsidRDefault="0069445D" w:rsidP="0069445D">
      <w:pPr>
        <w:pStyle w:val="ListParagraph"/>
        <w:ind w:left="90" w:firstLine="388"/>
        <w:jc w:val="both"/>
        <w:rPr>
          <w:rFonts w:ascii="Arial" w:eastAsia="Arial" w:hAnsi="Arial" w:cs="Arial"/>
          <w:bCs/>
          <w:sz w:val="22"/>
          <w:szCs w:val="22"/>
        </w:rPr>
      </w:pPr>
      <w:r w:rsidRPr="0069445D">
        <w:rPr>
          <w:rFonts w:ascii="Arial" w:eastAsia="Arial" w:hAnsi="Arial" w:cs="Arial"/>
          <w:bCs/>
          <w:sz w:val="22"/>
          <w:szCs w:val="22"/>
        </w:rPr>
        <w:t xml:space="preserve">Tujuan dari </w:t>
      </w:r>
      <w:r w:rsidR="002A6CF1">
        <w:rPr>
          <w:rFonts w:ascii="Arial" w:eastAsia="Arial" w:hAnsi="Arial" w:cs="Arial"/>
          <w:bCs/>
          <w:sz w:val="22"/>
          <w:szCs w:val="22"/>
        </w:rPr>
        <w:t>penelitian</w:t>
      </w:r>
      <w:r w:rsidR="00D84640">
        <w:rPr>
          <w:rFonts w:ascii="Arial" w:eastAsia="Arial" w:hAnsi="Arial" w:cs="Arial"/>
          <w:bCs/>
          <w:sz w:val="22"/>
          <w:szCs w:val="22"/>
        </w:rPr>
        <w:t xml:space="preserve"> </w:t>
      </w:r>
      <w:r w:rsidR="00F5254C">
        <w:rPr>
          <w:rFonts w:ascii="Arial" w:eastAsia="Arial" w:hAnsi="Arial" w:cs="Arial"/>
          <w:bCs/>
          <w:i/>
          <w:iCs/>
          <w:sz w:val="22"/>
          <w:szCs w:val="22"/>
        </w:rPr>
        <w:t>capstone project</w:t>
      </w:r>
      <w:r w:rsidRPr="0069445D">
        <w:rPr>
          <w:rFonts w:ascii="Arial" w:eastAsia="Arial" w:hAnsi="Arial" w:cs="Arial"/>
          <w:bCs/>
          <w:sz w:val="22"/>
          <w:szCs w:val="22"/>
        </w:rPr>
        <w:t xml:space="preserve"> ini </w:t>
      </w:r>
      <w:r w:rsidR="00E427FC">
        <w:rPr>
          <w:rFonts w:ascii="Arial" w:eastAsia="Arial" w:hAnsi="Arial" w:cs="Arial"/>
          <w:bCs/>
          <w:sz w:val="22"/>
          <w:szCs w:val="22"/>
        </w:rPr>
        <w:t>adalah</w:t>
      </w:r>
      <w:r w:rsidR="00EC3DE7">
        <w:rPr>
          <w:rFonts w:ascii="Arial" w:eastAsia="Arial" w:hAnsi="Arial" w:cs="Arial"/>
          <w:bCs/>
          <w:sz w:val="22"/>
          <w:szCs w:val="22"/>
        </w:rPr>
        <w:t xml:space="preserve"> sebagai berikut</w:t>
      </w:r>
      <w:r w:rsidRPr="0069445D">
        <w:rPr>
          <w:rFonts w:ascii="Arial" w:eastAsia="Arial" w:hAnsi="Arial" w:cs="Arial"/>
          <w:bCs/>
          <w:sz w:val="22"/>
          <w:szCs w:val="22"/>
        </w:rPr>
        <w:t>:</w:t>
      </w:r>
    </w:p>
    <w:p w14:paraId="2B03FEFD" w14:textId="76AAEE99" w:rsidR="009B6F7C" w:rsidRDefault="00F8203A" w:rsidP="009B6F7C">
      <w:pPr>
        <w:pStyle w:val="ListParagraph"/>
        <w:numPr>
          <w:ilvl w:val="0"/>
          <w:numId w:val="11"/>
        </w:numPr>
        <w:jc w:val="both"/>
        <w:rPr>
          <w:rFonts w:ascii="Arial" w:eastAsia="Arial" w:hAnsi="Arial" w:cs="Arial"/>
          <w:bCs/>
          <w:sz w:val="22"/>
          <w:szCs w:val="22"/>
        </w:rPr>
      </w:pPr>
      <w:r w:rsidRPr="00F8203A">
        <w:rPr>
          <w:rFonts w:ascii="Arial" w:eastAsia="Arial" w:hAnsi="Arial" w:cs="Arial"/>
          <w:bCs/>
          <w:sz w:val="22"/>
          <w:szCs w:val="22"/>
        </w:rPr>
        <w:t xml:space="preserve">Menerapkan machine learning untuk memprediksi keterlambatan pengiriman pada layanan </w:t>
      </w:r>
      <w:r w:rsidRPr="0039432A">
        <w:rPr>
          <w:rFonts w:ascii="Arial" w:eastAsia="Arial" w:hAnsi="Arial" w:cs="Arial"/>
          <w:bCs/>
          <w:i/>
          <w:iCs/>
          <w:sz w:val="22"/>
          <w:szCs w:val="22"/>
        </w:rPr>
        <w:t>e-commerce</w:t>
      </w:r>
      <w:r w:rsidRPr="00F8203A">
        <w:rPr>
          <w:rFonts w:ascii="Arial" w:eastAsia="Arial" w:hAnsi="Arial" w:cs="Arial"/>
          <w:bCs/>
          <w:sz w:val="22"/>
          <w:szCs w:val="22"/>
        </w:rPr>
        <w:t>.</w:t>
      </w:r>
    </w:p>
    <w:p w14:paraId="172A9AC3" w14:textId="0CDCD6C3" w:rsidR="009B6F7C" w:rsidRDefault="0069445D" w:rsidP="009B6F7C">
      <w:pPr>
        <w:pStyle w:val="ListParagraph"/>
        <w:numPr>
          <w:ilvl w:val="0"/>
          <w:numId w:val="11"/>
        </w:numPr>
        <w:jc w:val="both"/>
        <w:rPr>
          <w:rFonts w:ascii="Arial" w:eastAsia="Arial" w:hAnsi="Arial" w:cs="Arial"/>
          <w:bCs/>
          <w:sz w:val="22"/>
          <w:szCs w:val="22"/>
        </w:rPr>
      </w:pPr>
      <w:r w:rsidRPr="009B6F7C">
        <w:rPr>
          <w:rFonts w:ascii="Arial" w:eastAsia="Arial" w:hAnsi="Arial" w:cs="Arial"/>
          <w:bCs/>
          <w:sz w:val="22"/>
          <w:szCs w:val="22"/>
        </w:rPr>
        <w:t xml:space="preserve">Membangun model prediksi keterlambatan pengiriman menggunakan algoritma </w:t>
      </w:r>
      <w:r w:rsidRPr="00425D26">
        <w:rPr>
          <w:rFonts w:ascii="Arial" w:eastAsia="Arial" w:hAnsi="Arial" w:cs="Arial"/>
          <w:bCs/>
          <w:i/>
          <w:iCs/>
          <w:sz w:val="22"/>
          <w:szCs w:val="22"/>
        </w:rPr>
        <w:t>Logistic Regression</w:t>
      </w:r>
      <w:r w:rsidRPr="009B6F7C">
        <w:rPr>
          <w:rFonts w:ascii="Arial" w:eastAsia="Arial" w:hAnsi="Arial" w:cs="Arial"/>
          <w:bCs/>
          <w:sz w:val="22"/>
          <w:szCs w:val="22"/>
        </w:rPr>
        <w:t>.</w:t>
      </w:r>
    </w:p>
    <w:p w14:paraId="21FC055E" w14:textId="77777777" w:rsidR="009B6F7C" w:rsidRDefault="0069445D" w:rsidP="009B6F7C">
      <w:pPr>
        <w:pStyle w:val="ListParagraph"/>
        <w:numPr>
          <w:ilvl w:val="0"/>
          <w:numId w:val="11"/>
        </w:numPr>
        <w:jc w:val="both"/>
        <w:rPr>
          <w:rFonts w:ascii="Arial" w:eastAsia="Arial" w:hAnsi="Arial" w:cs="Arial"/>
          <w:bCs/>
          <w:sz w:val="22"/>
          <w:szCs w:val="22"/>
        </w:rPr>
      </w:pPr>
      <w:r w:rsidRPr="009B6F7C">
        <w:rPr>
          <w:rFonts w:ascii="Arial" w:eastAsia="Arial" w:hAnsi="Arial" w:cs="Arial"/>
          <w:bCs/>
          <w:sz w:val="22"/>
          <w:szCs w:val="22"/>
        </w:rPr>
        <w:t xml:space="preserve">Membangun model prediksi keterlambatan pengiriman menggunakan algoritma </w:t>
      </w:r>
      <w:r w:rsidRPr="00F93FFD">
        <w:rPr>
          <w:rFonts w:ascii="Arial" w:eastAsia="Arial" w:hAnsi="Arial" w:cs="Arial"/>
          <w:bCs/>
          <w:i/>
          <w:iCs/>
          <w:sz w:val="22"/>
          <w:szCs w:val="22"/>
        </w:rPr>
        <w:t>XGBoost</w:t>
      </w:r>
      <w:r w:rsidRPr="009B6F7C">
        <w:rPr>
          <w:rFonts w:ascii="Arial" w:eastAsia="Arial" w:hAnsi="Arial" w:cs="Arial"/>
          <w:bCs/>
          <w:sz w:val="22"/>
          <w:szCs w:val="22"/>
        </w:rPr>
        <w:t>.</w:t>
      </w:r>
    </w:p>
    <w:p w14:paraId="32899052" w14:textId="3DC0CBD7" w:rsidR="0069445D" w:rsidRPr="00BB27A1" w:rsidRDefault="0069445D" w:rsidP="00BB27A1">
      <w:pPr>
        <w:pStyle w:val="ListParagraph"/>
        <w:numPr>
          <w:ilvl w:val="0"/>
          <w:numId w:val="11"/>
        </w:numPr>
        <w:jc w:val="both"/>
        <w:rPr>
          <w:rFonts w:ascii="Arial" w:eastAsia="Arial" w:hAnsi="Arial" w:cs="Arial"/>
          <w:bCs/>
          <w:sz w:val="22"/>
          <w:szCs w:val="22"/>
        </w:rPr>
      </w:pPr>
      <w:r w:rsidRPr="009B6F7C">
        <w:rPr>
          <w:rFonts w:ascii="Arial" w:eastAsia="Arial" w:hAnsi="Arial" w:cs="Arial"/>
          <w:bCs/>
          <w:sz w:val="22"/>
          <w:szCs w:val="22"/>
        </w:rPr>
        <w:t>Membandingkan performa kedua algoritma untuk menentukan model terbaik dalam memprediksi keterlambatan pengiriman.</w:t>
      </w:r>
    </w:p>
    <w:p w14:paraId="392AC034" w14:textId="5A4EB82E" w:rsidR="005C6025" w:rsidRPr="005C6025" w:rsidRDefault="004D0886" w:rsidP="0069445D">
      <w:pPr>
        <w:pStyle w:val="ListParagraph"/>
        <w:ind w:left="90" w:firstLine="388"/>
        <w:jc w:val="both"/>
        <w:rPr>
          <w:rFonts w:ascii="Arial" w:eastAsia="Arial" w:hAnsi="Arial" w:cs="Arial"/>
          <w:bCs/>
          <w:sz w:val="22"/>
          <w:szCs w:val="22"/>
        </w:rPr>
      </w:pPr>
      <w:r w:rsidRPr="004D0886">
        <w:rPr>
          <w:rFonts w:ascii="Arial" w:eastAsia="Arial" w:hAnsi="Arial" w:cs="Arial"/>
          <w:bCs/>
          <w:sz w:val="22"/>
          <w:szCs w:val="22"/>
        </w:rPr>
        <w:lastRenderedPageBreak/>
        <w:t xml:space="preserve">Hasil dari </w:t>
      </w:r>
      <w:r w:rsidRPr="002D79D1">
        <w:rPr>
          <w:rFonts w:ascii="Arial" w:eastAsia="Arial" w:hAnsi="Arial" w:cs="Arial"/>
          <w:bCs/>
          <w:i/>
          <w:iCs/>
          <w:sz w:val="22"/>
          <w:szCs w:val="22"/>
        </w:rPr>
        <w:t>capstone project</w:t>
      </w:r>
      <w:r w:rsidRPr="004D0886">
        <w:rPr>
          <w:rFonts w:ascii="Arial" w:eastAsia="Arial" w:hAnsi="Arial" w:cs="Arial"/>
          <w:bCs/>
          <w:sz w:val="22"/>
          <w:szCs w:val="22"/>
        </w:rPr>
        <w:t xml:space="preserve"> ini diharapkan dapat dijadikan sebagai bahan referensi bagi pihak pengelola </w:t>
      </w:r>
      <w:r w:rsidRPr="000212C1">
        <w:rPr>
          <w:rFonts w:ascii="Arial" w:eastAsia="Arial" w:hAnsi="Arial" w:cs="Arial"/>
          <w:bCs/>
          <w:i/>
          <w:iCs/>
          <w:sz w:val="22"/>
          <w:szCs w:val="22"/>
        </w:rPr>
        <w:t>e-commerce</w:t>
      </w:r>
      <w:r w:rsidRPr="004D0886">
        <w:rPr>
          <w:rFonts w:ascii="Arial" w:eastAsia="Arial" w:hAnsi="Arial" w:cs="Arial"/>
          <w:bCs/>
          <w:sz w:val="22"/>
          <w:szCs w:val="22"/>
        </w:rPr>
        <w:t xml:space="preserve">. </w:t>
      </w:r>
      <w:r w:rsidR="0069445D" w:rsidRPr="0069445D">
        <w:rPr>
          <w:rFonts w:ascii="Arial" w:eastAsia="Arial" w:hAnsi="Arial" w:cs="Arial"/>
          <w:bCs/>
          <w:sz w:val="22"/>
          <w:szCs w:val="22"/>
        </w:rPr>
        <w:t xml:space="preserve">dalam meningkatkan kualitas layanan logistik serta sebagai bahan kajian akademis terkait penerapan </w:t>
      </w:r>
      <w:r w:rsidR="0069445D" w:rsidRPr="008E42C9">
        <w:rPr>
          <w:rFonts w:ascii="Arial" w:eastAsia="Arial" w:hAnsi="Arial" w:cs="Arial"/>
          <w:bCs/>
          <w:i/>
          <w:iCs/>
          <w:sz w:val="22"/>
          <w:szCs w:val="22"/>
        </w:rPr>
        <w:t>machine learning</w:t>
      </w:r>
      <w:r w:rsidR="0069445D" w:rsidRPr="0069445D">
        <w:rPr>
          <w:rFonts w:ascii="Arial" w:eastAsia="Arial" w:hAnsi="Arial" w:cs="Arial"/>
          <w:bCs/>
          <w:sz w:val="22"/>
          <w:szCs w:val="22"/>
        </w:rPr>
        <w:t xml:space="preserve"> pada bidang logistik dan distribusi.</w:t>
      </w:r>
    </w:p>
    <w:p w14:paraId="7D4859CB" w14:textId="39F7E6DC" w:rsidR="00D7599F" w:rsidRDefault="00D7599F" w:rsidP="00D7599F">
      <w:pPr>
        <w:pStyle w:val="ListParagraph"/>
        <w:ind w:left="478"/>
        <w:jc w:val="both"/>
        <w:rPr>
          <w:rFonts w:ascii="Arial" w:eastAsia="Arial" w:hAnsi="Arial" w:cs="Arial"/>
          <w:bCs/>
          <w:sz w:val="22"/>
          <w:szCs w:val="22"/>
        </w:rPr>
      </w:pPr>
    </w:p>
    <w:p w14:paraId="37020D3A" w14:textId="77777777" w:rsidR="00F777DA" w:rsidRDefault="00646BA4" w:rsidP="00F777DA">
      <w:pPr>
        <w:pStyle w:val="ListParagraph"/>
        <w:ind w:left="90"/>
        <w:jc w:val="both"/>
        <w:rPr>
          <w:rFonts w:ascii="Arial" w:eastAsia="Arial" w:hAnsi="Arial" w:cs="Arial"/>
          <w:b/>
          <w:sz w:val="22"/>
          <w:szCs w:val="22"/>
        </w:rPr>
      </w:pPr>
      <w:r>
        <w:rPr>
          <w:rFonts w:ascii="Arial" w:eastAsia="Arial" w:hAnsi="Arial" w:cs="Arial"/>
          <w:b/>
          <w:sz w:val="22"/>
          <w:szCs w:val="22"/>
        </w:rPr>
        <w:t>TINJAUAN PUSTAKA</w:t>
      </w:r>
    </w:p>
    <w:p w14:paraId="4B5A6BE2" w14:textId="77777777" w:rsidR="00F777DA" w:rsidRPr="00F777DA" w:rsidRDefault="00F777DA" w:rsidP="00F777DA">
      <w:pPr>
        <w:pStyle w:val="ListParagraph"/>
        <w:numPr>
          <w:ilvl w:val="0"/>
          <w:numId w:val="14"/>
        </w:numPr>
        <w:jc w:val="both"/>
        <w:rPr>
          <w:rFonts w:ascii="Arial" w:eastAsia="Arial" w:hAnsi="Arial" w:cs="Arial"/>
          <w:b/>
          <w:vanish/>
          <w:sz w:val="22"/>
          <w:szCs w:val="22"/>
        </w:rPr>
      </w:pPr>
    </w:p>
    <w:p w14:paraId="736224CF" w14:textId="2A58B61B" w:rsidR="002A40FA" w:rsidRDefault="002A40FA" w:rsidP="00095F72">
      <w:pPr>
        <w:pStyle w:val="ListParagraph"/>
        <w:ind w:left="90"/>
        <w:jc w:val="both"/>
        <w:rPr>
          <w:rFonts w:ascii="Arial" w:eastAsia="Arial" w:hAnsi="Arial" w:cs="Arial"/>
          <w:bCs/>
          <w:sz w:val="22"/>
          <w:szCs w:val="22"/>
        </w:rPr>
      </w:pPr>
    </w:p>
    <w:p w14:paraId="593C3B26" w14:textId="77777777" w:rsidR="0031254A" w:rsidRPr="0031254A" w:rsidRDefault="0031254A" w:rsidP="0031254A">
      <w:pPr>
        <w:pStyle w:val="ListParagraph"/>
        <w:numPr>
          <w:ilvl w:val="0"/>
          <w:numId w:val="20"/>
        </w:numPr>
        <w:jc w:val="both"/>
        <w:rPr>
          <w:rFonts w:ascii="Arial" w:eastAsia="Arial" w:hAnsi="Arial" w:cs="Arial"/>
          <w:b/>
          <w:vanish/>
          <w:sz w:val="22"/>
          <w:szCs w:val="22"/>
        </w:rPr>
      </w:pPr>
    </w:p>
    <w:p w14:paraId="3D97068A" w14:textId="77777777" w:rsidR="0031254A" w:rsidRPr="0031254A" w:rsidRDefault="0031254A" w:rsidP="0031254A">
      <w:pPr>
        <w:pStyle w:val="ListParagraph"/>
        <w:numPr>
          <w:ilvl w:val="0"/>
          <w:numId w:val="20"/>
        </w:numPr>
        <w:jc w:val="both"/>
        <w:rPr>
          <w:rFonts w:ascii="Arial" w:eastAsia="Arial" w:hAnsi="Arial" w:cs="Arial"/>
          <w:b/>
          <w:vanish/>
          <w:sz w:val="22"/>
          <w:szCs w:val="22"/>
        </w:rPr>
      </w:pPr>
    </w:p>
    <w:p w14:paraId="7C43325C" w14:textId="375A3710" w:rsidR="003E1510" w:rsidRDefault="007E3258" w:rsidP="0031254A">
      <w:pPr>
        <w:pStyle w:val="ListParagraph"/>
        <w:numPr>
          <w:ilvl w:val="1"/>
          <w:numId w:val="20"/>
        </w:numPr>
        <w:jc w:val="both"/>
        <w:rPr>
          <w:rFonts w:ascii="Arial" w:eastAsia="Arial" w:hAnsi="Arial" w:cs="Arial"/>
          <w:b/>
          <w:sz w:val="22"/>
          <w:szCs w:val="22"/>
        </w:rPr>
      </w:pPr>
      <w:r>
        <w:rPr>
          <w:rFonts w:ascii="Arial" w:eastAsia="Arial" w:hAnsi="Arial" w:cs="Arial"/>
          <w:b/>
          <w:sz w:val="22"/>
          <w:szCs w:val="22"/>
        </w:rPr>
        <w:t>Penelitian Terdahulu</w:t>
      </w:r>
    </w:p>
    <w:p w14:paraId="38DB947F" w14:textId="4617E39C" w:rsidR="003E0509" w:rsidRPr="003E0509" w:rsidRDefault="003E0509" w:rsidP="003E0509">
      <w:pPr>
        <w:pStyle w:val="ListParagraph"/>
        <w:ind w:left="90" w:firstLine="360"/>
        <w:jc w:val="both"/>
        <w:rPr>
          <w:rFonts w:ascii="Arial" w:eastAsia="Arial" w:hAnsi="Arial" w:cs="Arial"/>
          <w:bCs/>
          <w:sz w:val="22"/>
          <w:szCs w:val="22"/>
        </w:rPr>
      </w:pPr>
      <w:r w:rsidRPr="003E0509">
        <w:rPr>
          <w:rFonts w:ascii="Arial" w:eastAsia="Arial" w:hAnsi="Arial" w:cs="Arial"/>
          <w:bCs/>
          <w:sz w:val="22"/>
          <w:szCs w:val="22"/>
        </w:rPr>
        <w:t xml:space="preserve">Penelitian mengenai penerapan </w:t>
      </w:r>
      <w:r w:rsidRPr="001C4D56">
        <w:rPr>
          <w:rFonts w:ascii="Arial" w:eastAsia="Arial" w:hAnsi="Arial" w:cs="Arial"/>
          <w:bCs/>
          <w:i/>
          <w:iCs/>
          <w:sz w:val="22"/>
          <w:szCs w:val="22"/>
        </w:rPr>
        <w:t>machine learning</w:t>
      </w:r>
      <w:r w:rsidRPr="003E0509">
        <w:rPr>
          <w:rFonts w:ascii="Arial" w:eastAsia="Arial" w:hAnsi="Arial" w:cs="Arial"/>
          <w:bCs/>
          <w:sz w:val="22"/>
          <w:szCs w:val="22"/>
        </w:rPr>
        <w:t xml:space="preserve"> dalam berbagai permasalahan klasifikasi telah banyak dilakukan, termasuk pada bidang logistik, distribusi, dan layanan </w:t>
      </w:r>
      <w:r w:rsidRPr="005C52AE">
        <w:rPr>
          <w:rFonts w:ascii="Arial" w:eastAsia="Arial" w:hAnsi="Arial" w:cs="Arial"/>
          <w:bCs/>
          <w:i/>
          <w:iCs/>
          <w:sz w:val="22"/>
          <w:szCs w:val="22"/>
        </w:rPr>
        <w:t>e-commerce</w:t>
      </w:r>
      <w:r w:rsidRPr="003E0509">
        <w:rPr>
          <w:rFonts w:ascii="Arial" w:eastAsia="Arial" w:hAnsi="Arial" w:cs="Arial"/>
          <w:bCs/>
          <w:sz w:val="22"/>
          <w:szCs w:val="22"/>
        </w:rPr>
        <w:t>. Penelitian-penelitian terdahulu tersebut menjadi dasar dalam pemilihan metode serta pendekatan yang digunakan pada penelitian ini.</w:t>
      </w:r>
    </w:p>
    <w:p w14:paraId="5CCFC564" w14:textId="0C17C519" w:rsidR="003E0509" w:rsidRPr="003E0509" w:rsidRDefault="003E0509" w:rsidP="003E0509">
      <w:pPr>
        <w:pStyle w:val="ListParagraph"/>
        <w:ind w:left="90" w:firstLine="360"/>
        <w:jc w:val="both"/>
        <w:rPr>
          <w:rFonts w:ascii="Arial" w:eastAsia="Arial" w:hAnsi="Arial" w:cs="Arial"/>
          <w:bCs/>
          <w:sz w:val="22"/>
          <w:szCs w:val="22"/>
        </w:rPr>
      </w:pPr>
      <w:r w:rsidRPr="003E0509">
        <w:rPr>
          <w:rFonts w:ascii="Arial" w:eastAsia="Arial" w:hAnsi="Arial" w:cs="Arial"/>
          <w:bCs/>
          <w:sz w:val="22"/>
          <w:szCs w:val="22"/>
        </w:rPr>
        <w:t>Penelitian oleh</w:t>
      </w:r>
      <w:r w:rsidR="00E37B82">
        <w:rPr>
          <w:rFonts w:ascii="Arial" w:eastAsia="Arial" w:hAnsi="Arial" w:cs="Arial"/>
          <w:bCs/>
          <w:sz w:val="22"/>
          <w:szCs w:val="22"/>
        </w:rPr>
        <w:t xml:space="preserve"> </w:t>
      </w:r>
      <w:sdt>
        <w:sdtPr>
          <w:rPr>
            <w:rFonts w:ascii="Arial" w:eastAsia="Arial" w:hAnsi="Arial" w:cs="Arial"/>
            <w:bCs/>
            <w:color w:val="000000"/>
            <w:sz w:val="22"/>
            <w:szCs w:val="22"/>
          </w:rPr>
          <w:tag w:val="MENDELEY_CITATION_v3_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"/>
          <w:id w:val="-6747526"/>
          <w:placeholder>
            <w:docPart w:val="DefaultPlaceholder_-1854013440"/>
          </w:placeholder>
        </w:sdtPr>
        <w:sdtEndPr/>
        <w:sdtContent>
          <w:r w:rsidR="00D305E8" w:rsidRPr="00D305E8">
            <w:rPr>
              <w:rFonts w:ascii="Arial" w:eastAsia="Arial" w:hAnsi="Arial" w:cs="Arial"/>
              <w:bCs/>
              <w:color w:val="000000"/>
              <w:sz w:val="22"/>
              <w:szCs w:val="22"/>
            </w:rPr>
            <w:t>[3]</w:t>
          </w:r>
        </w:sdtContent>
      </w:sdt>
      <w:r w:rsidR="00E37B82">
        <w:rPr>
          <w:rFonts w:ascii="Arial" w:eastAsia="Arial" w:hAnsi="Arial" w:cs="Arial"/>
          <w:bCs/>
          <w:sz w:val="22"/>
          <w:szCs w:val="22"/>
        </w:rPr>
        <w:t xml:space="preserve"> </w:t>
      </w:r>
      <w:r w:rsidRPr="003E0509">
        <w:rPr>
          <w:rFonts w:ascii="Arial" w:eastAsia="Arial" w:hAnsi="Arial" w:cs="Arial"/>
          <w:bCs/>
          <w:sz w:val="22"/>
          <w:szCs w:val="22"/>
        </w:rPr>
        <w:t xml:space="preserve">membahas penerapan algoritma </w:t>
      </w:r>
      <w:r w:rsidRPr="0027472E">
        <w:rPr>
          <w:rFonts w:ascii="Arial" w:eastAsia="Arial" w:hAnsi="Arial" w:cs="Arial"/>
          <w:bCs/>
          <w:i/>
          <w:iCs/>
          <w:sz w:val="22"/>
          <w:szCs w:val="22"/>
        </w:rPr>
        <w:t>machine learning</w:t>
      </w:r>
      <w:r w:rsidRPr="003E0509">
        <w:rPr>
          <w:rFonts w:ascii="Arial" w:eastAsia="Arial" w:hAnsi="Arial" w:cs="Arial"/>
          <w:bCs/>
          <w:sz w:val="22"/>
          <w:szCs w:val="22"/>
        </w:rPr>
        <w:t xml:space="preserve"> untuk prediksi keterlambatan pengiriman barang. Hasil penelitian menunjukkan bahwa pendekatan berbasis data historis pengiriman mampu membantu perusahaan logistik dalam mengidentifikasi potensi keterlambatan secara lebih dini.</w:t>
      </w:r>
    </w:p>
    <w:p w14:paraId="53C8F6D4" w14:textId="03169976" w:rsidR="003E0509" w:rsidRPr="003E0509" w:rsidRDefault="003E0509" w:rsidP="003E0509">
      <w:pPr>
        <w:pStyle w:val="ListParagraph"/>
        <w:ind w:left="90" w:firstLine="360"/>
        <w:jc w:val="both"/>
        <w:rPr>
          <w:rFonts w:ascii="Arial" w:eastAsia="Arial" w:hAnsi="Arial" w:cs="Arial"/>
          <w:bCs/>
          <w:sz w:val="22"/>
          <w:szCs w:val="22"/>
        </w:rPr>
      </w:pPr>
      <w:r w:rsidRPr="003E0509">
        <w:rPr>
          <w:rFonts w:ascii="Arial" w:eastAsia="Arial" w:hAnsi="Arial" w:cs="Arial"/>
          <w:bCs/>
          <w:sz w:val="22"/>
          <w:szCs w:val="22"/>
        </w:rPr>
        <w:t xml:space="preserve">Penelitian lain yang dilakukan oleh </w:t>
      </w:r>
      <w:sdt>
        <w:sdtPr>
          <w:rPr>
            <w:rFonts w:ascii="Arial" w:eastAsia="Arial" w:hAnsi="Arial" w:cs="Arial"/>
            <w:bCs/>
            <w:color w:val="000000"/>
            <w:sz w:val="22"/>
            <w:szCs w:val="22"/>
          </w:rPr>
          <w:tag w:val="MENDELEY_CITATION_v3_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"/>
          <w:id w:val="-105039526"/>
          <w:placeholder>
            <w:docPart w:val="DefaultPlaceholder_-1854013440"/>
          </w:placeholder>
        </w:sdtPr>
        <w:sdtEndPr/>
        <w:sdtContent>
          <w:r w:rsidR="00D305E8" w:rsidRPr="00D305E8">
            <w:rPr>
              <w:rFonts w:ascii="Arial" w:eastAsia="Arial" w:hAnsi="Arial" w:cs="Arial"/>
              <w:bCs/>
              <w:color w:val="000000"/>
              <w:sz w:val="22"/>
              <w:szCs w:val="22"/>
            </w:rPr>
            <w:t>[4], [5]</w:t>
          </w:r>
        </w:sdtContent>
      </w:sdt>
      <w:r w:rsidR="001A33B7">
        <w:rPr>
          <w:rFonts w:ascii="Arial" w:eastAsia="Arial" w:hAnsi="Arial" w:cs="Arial"/>
          <w:bCs/>
          <w:color w:val="000000"/>
          <w:sz w:val="22"/>
          <w:szCs w:val="22"/>
        </w:rPr>
        <w:t>,</w:t>
      </w:r>
      <w:r w:rsidRPr="003E0509">
        <w:rPr>
          <w:rFonts w:ascii="Arial" w:eastAsia="Arial" w:hAnsi="Arial" w:cs="Arial"/>
          <w:bCs/>
          <w:sz w:val="22"/>
          <w:szCs w:val="22"/>
        </w:rPr>
        <w:t xml:space="preserve"> menggunakan algoritma </w:t>
      </w:r>
      <w:r w:rsidRPr="00C17266">
        <w:rPr>
          <w:rFonts w:ascii="Arial" w:eastAsia="Arial" w:hAnsi="Arial" w:cs="Arial"/>
          <w:bCs/>
          <w:i/>
          <w:iCs/>
          <w:sz w:val="22"/>
          <w:szCs w:val="22"/>
        </w:rPr>
        <w:t>Logistic Regression</w:t>
      </w:r>
      <w:r w:rsidRPr="003E0509">
        <w:rPr>
          <w:rFonts w:ascii="Arial" w:eastAsia="Arial" w:hAnsi="Arial" w:cs="Arial"/>
          <w:bCs/>
          <w:sz w:val="22"/>
          <w:szCs w:val="22"/>
        </w:rPr>
        <w:t xml:space="preserve"> untuk permasalahan klasifikasi pada data layanan pelanggan. Penelitian tersebut menyimpulkan bahwa </w:t>
      </w:r>
      <w:r w:rsidRPr="006718A7">
        <w:rPr>
          <w:rFonts w:ascii="Arial" w:eastAsia="Arial" w:hAnsi="Arial" w:cs="Arial"/>
          <w:bCs/>
          <w:i/>
          <w:iCs/>
          <w:sz w:val="22"/>
          <w:szCs w:val="22"/>
        </w:rPr>
        <w:t>Logistic Regression</w:t>
      </w:r>
      <w:r w:rsidRPr="003E0509">
        <w:rPr>
          <w:rFonts w:ascii="Arial" w:eastAsia="Arial" w:hAnsi="Arial" w:cs="Arial"/>
          <w:bCs/>
          <w:sz w:val="22"/>
          <w:szCs w:val="22"/>
        </w:rPr>
        <w:t xml:space="preserve"> memiliki keunggulan dalam hal interpretabilitas model dan dapat dijadikan sebagai model </w:t>
      </w:r>
      <w:r w:rsidRPr="00F76886">
        <w:rPr>
          <w:rFonts w:ascii="Arial" w:eastAsia="Arial" w:hAnsi="Arial" w:cs="Arial"/>
          <w:bCs/>
          <w:i/>
          <w:iCs/>
          <w:sz w:val="22"/>
          <w:szCs w:val="22"/>
        </w:rPr>
        <w:t>baseline</w:t>
      </w:r>
      <w:r w:rsidRPr="003E0509">
        <w:rPr>
          <w:rFonts w:ascii="Arial" w:eastAsia="Arial" w:hAnsi="Arial" w:cs="Arial"/>
          <w:bCs/>
          <w:sz w:val="22"/>
          <w:szCs w:val="22"/>
        </w:rPr>
        <w:t xml:space="preserve"> yang baik.</w:t>
      </w:r>
    </w:p>
    <w:p w14:paraId="4AB12A0F" w14:textId="5D1BE997" w:rsidR="003E0509" w:rsidRPr="003E0509" w:rsidRDefault="003E0509" w:rsidP="003E0509">
      <w:pPr>
        <w:pStyle w:val="ListParagraph"/>
        <w:ind w:left="90" w:firstLine="360"/>
        <w:jc w:val="both"/>
        <w:rPr>
          <w:rFonts w:ascii="Arial" w:eastAsia="Arial" w:hAnsi="Arial" w:cs="Arial"/>
          <w:bCs/>
          <w:sz w:val="22"/>
          <w:szCs w:val="22"/>
        </w:rPr>
      </w:pPr>
      <w:r w:rsidRPr="003E0509">
        <w:rPr>
          <w:rFonts w:ascii="Arial" w:eastAsia="Arial" w:hAnsi="Arial" w:cs="Arial"/>
          <w:bCs/>
          <w:sz w:val="22"/>
          <w:szCs w:val="22"/>
        </w:rPr>
        <w:t xml:space="preserve">Selanjutnya, penelitian oleh </w:t>
      </w:r>
      <w:sdt>
        <w:sdtPr>
          <w:rPr>
            <w:rFonts w:ascii="Arial" w:eastAsia="Arial" w:hAnsi="Arial" w:cs="Arial"/>
            <w:bCs/>
            <w:color w:val="000000"/>
            <w:sz w:val="22"/>
            <w:szCs w:val="22"/>
          </w:rPr>
          <w:tag w:val="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"/>
          <w:id w:val="1701665514"/>
          <w:placeholder>
            <w:docPart w:val="DefaultPlaceholder_-1854013440"/>
          </w:placeholder>
        </w:sdtPr>
        <w:sdtEndPr/>
        <w:sdtContent>
          <w:r w:rsidR="00D305E8" w:rsidRPr="00D305E8">
            <w:rPr>
              <w:rFonts w:ascii="Arial" w:eastAsia="Arial" w:hAnsi="Arial" w:cs="Arial"/>
              <w:bCs/>
              <w:color w:val="000000"/>
              <w:sz w:val="22"/>
              <w:szCs w:val="22"/>
            </w:rPr>
            <w:t>[4], [6]</w:t>
          </w:r>
        </w:sdtContent>
      </w:sdt>
      <w:r w:rsidR="00AC2CBF">
        <w:rPr>
          <w:rFonts w:ascii="Arial" w:eastAsia="Arial" w:hAnsi="Arial" w:cs="Arial"/>
          <w:bCs/>
          <w:color w:val="000000"/>
          <w:sz w:val="22"/>
          <w:szCs w:val="22"/>
        </w:rPr>
        <w:t>,</w:t>
      </w:r>
      <w:r w:rsidRPr="003E0509">
        <w:rPr>
          <w:rFonts w:ascii="Arial" w:eastAsia="Arial" w:hAnsi="Arial" w:cs="Arial"/>
          <w:bCs/>
          <w:sz w:val="22"/>
          <w:szCs w:val="22"/>
        </w:rPr>
        <w:t xml:space="preserve"> menerapkan algoritma </w:t>
      </w:r>
      <w:r w:rsidRPr="00EA318B">
        <w:rPr>
          <w:rFonts w:ascii="Arial" w:eastAsia="Arial" w:hAnsi="Arial" w:cs="Arial"/>
          <w:bCs/>
          <w:i/>
          <w:iCs/>
          <w:sz w:val="22"/>
          <w:szCs w:val="22"/>
        </w:rPr>
        <w:t>XGBoost</w:t>
      </w:r>
      <w:r w:rsidRPr="003E0509">
        <w:rPr>
          <w:rFonts w:ascii="Arial" w:eastAsia="Arial" w:hAnsi="Arial" w:cs="Arial"/>
          <w:bCs/>
          <w:sz w:val="22"/>
          <w:szCs w:val="22"/>
        </w:rPr>
        <w:t xml:space="preserve"> untuk prediksi berbasis data tabular dan menunjukkan bahwa </w:t>
      </w:r>
      <w:r w:rsidRPr="00EA318B">
        <w:rPr>
          <w:rFonts w:ascii="Arial" w:eastAsia="Arial" w:hAnsi="Arial" w:cs="Arial"/>
          <w:bCs/>
          <w:i/>
          <w:iCs/>
          <w:sz w:val="22"/>
          <w:szCs w:val="22"/>
        </w:rPr>
        <w:t>XGBoost</w:t>
      </w:r>
      <w:r w:rsidR="00DC5AE3">
        <w:rPr>
          <w:rFonts w:ascii="Arial" w:eastAsia="Arial" w:hAnsi="Arial" w:cs="Arial"/>
          <w:bCs/>
          <w:i/>
          <w:iCs/>
          <w:sz w:val="22"/>
          <w:szCs w:val="22"/>
        </w:rPr>
        <w:t xml:space="preserve"> </w:t>
      </w:r>
      <w:r w:rsidRPr="003E0509">
        <w:rPr>
          <w:rFonts w:ascii="Arial" w:eastAsia="Arial" w:hAnsi="Arial" w:cs="Arial"/>
          <w:bCs/>
          <w:sz w:val="22"/>
          <w:szCs w:val="22"/>
        </w:rPr>
        <w:t xml:space="preserve">menghasilkan </w:t>
      </w:r>
      <w:r w:rsidR="000B5A2E">
        <w:rPr>
          <w:rFonts w:ascii="Arial" w:eastAsia="Arial" w:hAnsi="Arial" w:cs="Arial"/>
          <w:bCs/>
          <w:sz w:val="22"/>
          <w:szCs w:val="22"/>
        </w:rPr>
        <w:t xml:space="preserve">hasil atau </w:t>
      </w:r>
      <w:r w:rsidRPr="003E0509">
        <w:rPr>
          <w:rFonts w:ascii="Arial" w:eastAsia="Arial" w:hAnsi="Arial" w:cs="Arial"/>
          <w:bCs/>
          <w:sz w:val="22"/>
          <w:szCs w:val="22"/>
        </w:rPr>
        <w:t>performa yang lebih baik dibandingkan metode konvensional, terutama pada data dengan kompleksitas tinggi.</w:t>
      </w:r>
    </w:p>
    <w:p w14:paraId="729FCBFC" w14:textId="523DFC37" w:rsidR="003E0509" w:rsidRPr="003E0509" w:rsidRDefault="003E0509" w:rsidP="003E0509">
      <w:pPr>
        <w:pStyle w:val="ListParagraph"/>
        <w:ind w:left="90" w:firstLine="360"/>
        <w:jc w:val="both"/>
        <w:rPr>
          <w:rFonts w:ascii="Arial" w:eastAsia="Arial" w:hAnsi="Arial" w:cs="Arial"/>
          <w:bCs/>
          <w:sz w:val="22"/>
          <w:szCs w:val="22"/>
        </w:rPr>
      </w:pPr>
      <w:r w:rsidRPr="003E0509">
        <w:rPr>
          <w:rFonts w:ascii="Arial" w:eastAsia="Arial" w:hAnsi="Arial" w:cs="Arial"/>
          <w:bCs/>
          <w:sz w:val="22"/>
          <w:szCs w:val="22"/>
        </w:rPr>
        <w:t xml:space="preserve">Penelitian oleh </w:t>
      </w:r>
      <w:sdt>
        <w:sdtPr>
          <w:rPr>
            <w:rFonts w:ascii="Arial" w:eastAsia="Arial" w:hAnsi="Arial" w:cs="Arial"/>
            <w:bCs/>
            <w:color w:val="000000"/>
            <w:sz w:val="22"/>
            <w:szCs w:val="22"/>
          </w:rPr>
          <w:tag w:val="MENDELEY_CITATION_v3_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"/>
          <w:id w:val="780075739"/>
          <w:placeholder>
            <w:docPart w:val="DefaultPlaceholder_-1854013440"/>
          </w:placeholder>
        </w:sdtPr>
        <w:sdtEndPr/>
        <w:sdtContent>
          <w:r w:rsidR="00D305E8" w:rsidRPr="00D305E8">
            <w:rPr>
              <w:rFonts w:ascii="Arial" w:eastAsia="Arial" w:hAnsi="Arial" w:cs="Arial"/>
              <w:bCs/>
              <w:color w:val="000000"/>
              <w:sz w:val="22"/>
              <w:szCs w:val="22"/>
            </w:rPr>
            <w:t>[7], [8]</w:t>
          </w:r>
        </w:sdtContent>
      </w:sdt>
      <w:r w:rsidR="005C54B6">
        <w:rPr>
          <w:rFonts w:ascii="Arial" w:eastAsia="Arial" w:hAnsi="Arial" w:cs="Arial"/>
          <w:bCs/>
          <w:color w:val="000000"/>
          <w:sz w:val="22"/>
          <w:szCs w:val="22"/>
        </w:rPr>
        <w:t>,</w:t>
      </w:r>
      <w:r w:rsidRPr="003E0509">
        <w:rPr>
          <w:rFonts w:ascii="Arial" w:eastAsia="Arial" w:hAnsi="Arial" w:cs="Arial"/>
          <w:bCs/>
          <w:sz w:val="22"/>
          <w:szCs w:val="22"/>
        </w:rPr>
        <w:t xml:space="preserve"> membandingkan beberapa algoritma klasifikasi, </w:t>
      </w:r>
      <w:r w:rsidR="00EC0F42">
        <w:rPr>
          <w:rFonts w:ascii="Arial" w:eastAsia="Arial" w:hAnsi="Arial" w:cs="Arial"/>
          <w:bCs/>
          <w:sz w:val="22"/>
          <w:szCs w:val="22"/>
        </w:rPr>
        <w:t>yaitu</w:t>
      </w:r>
      <w:r w:rsidRPr="003E0509">
        <w:rPr>
          <w:rFonts w:ascii="Arial" w:eastAsia="Arial" w:hAnsi="Arial" w:cs="Arial"/>
          <w:bCs/>
          <w:sz w:val="22"/>
          <w:szCs w:val="22"/>
        </w:rPr>
        <w:t xml:space="preserve"> </w:t>
      </w:r>
      <w:r w:rsidRPr="003778C7">
        <w:rPr>
          <w:rFonts w:ascii="Arial" w:eastAsia="Arial" w:hAnsi="Arial" w:cs="Arial"/>
          <w:bCs/>
          <w:i/>
          <w:iCs/>
          <w:sz w:val="22"/>
          <w:szCs w:val="22"/>
        </w:rPr>
        <w:t>Logistic Regression</w:t>
      </w:r>
      <w:r w:rsidRPr="003E0509">
        <w:rPr>
          <w:rFonts w:ascii="Arial" w:eastAsia="Arial" w:hAnsi="Arial" w:cs="Arial"/>
          <w:bCs/>
          <w:sz w:val="22"/>
          <w:szCs w:val="22"/>
        </w:rPr>
        <w:t xml:space="preserve"> dan metode </w:t>
      </w:r>
      <w:r w:rsidRPr="003778C7">
        <w:rPr>
          <w:rFonts w:ascii="Arial" w:eastAsia="Arial" w:hAnsi="Arial" w:cs="Arial"/>
          <w:bCs/>
          <w:i/>
          <w:iCs/>
          <w:sz w:val="22"/>
          <w:szCs w:val="22"/>
        </w:rPr>
        <w:t>ensemble</w:t>
      </w:r>
      <w:r w:rsidRPr="003E0509">
        <w:rPr>
          <w:rFonts w:ascii="Arial" w:eastAsia="Arial" w:hAnsi="Arial" w:cs="Arial"/>
          <w:bCs/>
          <w:sz w:val="22"/>
          <w:szCs w:val="22"/>
        </w:rPr>
        <w:t xml:space="preserve">. Hasil penelitian </w:t>
      </w:r>
      <w:r w:rsidR="006F6CCE">
        <w:rPr>
          <w:rFonts w:ascii="Arial" w:eastAsia="Arial" w:hAnsi="Arial" w:cs="Arial"/>
          <w:bCs/>
          <w:sz w:val="22"/>
          <w:szCs w:val="22"/>
        </w:rPr>
        <w:t>tersebut</w:t>
      </w:r>
      <w:r w:rsidR="00E20085">
        <w:rPr>
          <w:rFonts w:ascii="Arial" w:eastAsia="Arial" w:hAnsi="Arial" w:cs="Arial"/>
          <w:bCs/>
          <w:sz w:val="22"/>
          <w:szCs w:val="22"/>
        </w:rPr>
        <w:t xml:space="preserve"> </w:t>
      </w:r>
      <w:r w:rsidRPr="003E0509">
        <w:rPr>
          <w:rFonts w:ascii="Arial" w:eastAsia="Arial" w:hAnsi="Arial" w:cs="Arial"/>
          <w:bCs/>
          <w:sz w:val="22"/>
          <w:szCs w:val="22"/>
        </w:rPr>
        <w:t xml:space="preserve">menunjukkan bahwa algoritma ensemble cenderung </w:t>
      </w:r>
      <w:r w:rsidR="00107554">
        <w:rPr>
          <w:rFonts w:ascii="Arial" w:eastAsia="Arial" w:hAnsi="Arial" w:cs="Arial"/>
          <w:bCs/>
          <w:sz w:val="22"/>
          <w:szCs w:val="22"/>
        </w:rPr>
        <w:t>menghasilkan</w:t>
      </w:r>
      <w:r w:rsidRPr="003E0509">
        <w:rPr>
          <w:rFonts w:ascii="Arial" w:eastAsia="Arial" w:hAnsi="Arial" w:cs="Arial"/>
          <w:bCs/>
          <w:sz w:val="22"/>
          <w:szCs w:val="22"/>
        </w:rPr>
        <w:t xml:space="preserve"> </w:t>
      </w:r>
      <w:r w:rsidR="00387BAD">
        <w:rPr>
          <w:rFonts w:ascii="Arial" w:eastAsia="Arial" w:hAnsi="Arial" w:cs="Arial"/>
          <w:bCs/>
          <w:sz w:val="22"/>
          <w:szCs w:val="22"/>
        </w:rPr>
        <w:t xml:space="preserve">tingkat </w:t>
      </w:r>
      <w:r w:rsidRPr="003E0509">
        <w:rPr>
          <w:rFonts w:ascii="Arial" w:eastAsia="Arial" w:hAnsi="Arial" w:cs="Arial"/>
          <w:bCs/>
          <w:sz w:val="22"/>
          <w:szCs w:val="22"/>
        </w:rPr>
        <w:t>akurasi dan stabilitas yang lebih baik.</w:t>
      </w:r>
    </w:p>
    <w:p w14:paraId="72A85415" w14:textId="1649FD31" w:rsidR="003E0509" w:rsidRPr="003E0509" w:rsidRDefault="003E0509" w:rsidP="003E0509">
      <w:pPr>
        <w:pStyle w:val="ListParagraph"/>
        <w:ind w:left="90" w:firstLine="360"/>
        <w:jc w:val="both"/>
        <w:rPr>
          <w:rFonts w:ascii="Arial" w:eastAsia="Arial" w:hAnsi="Arial" w:cs="Arial"/>
          <w:bCs/>
          <w:sz w:val="22"/>
          <w:szCs w:val="22"/>
        </w:rPr>
      </w:pPr>
      <w:r w:rsidRPr="003E0509">
        <w:rPr>
          <w:rFonts w:ascii="Arial" w:eastAsia="Arial" w:hAnsi="Arial" w:cs="Arial"/>
          <w:bCs/>
          <w:sz w:val="22"/>
          <w:szCs w:val="22"/>
        </w:rPr>
        <w:t xml:space="preserve">Penelitian lain yang relevan dilakukan oleh </w:t>
      </w:r>
      <w:sdt>
        <w:sdtPr>
          <w:rPr>
            <w:rFonts w:ascii="Arial" w:eastAsia="Arial" w:hAnsi="Arial" w:cs="Arial"/>
            <w:bCs/>
            <w:color w:val="000000"/>
            <w:sz w:val="22"/>
            <w:szCs w:val="22"/>
          </w:rPr>
          <w:tag w:val="MENDELEY_CITATION_v3_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"/>
          <w:id w:val="-291601449"/>
          <w:placeholder>
            <w:docPart w:val="DefaultPlaceholder_-1854013440"/>
          </w:placeholder>
        </w:sdtPr>
        <w:sdtEndPr/>
        <w:sdtContent>
          <w:r w:rsidR="00D305E8" w:rsidRPr="00D305E8">
            <w:rPr>
              <w:rFonts w:ascii="Arial" w:eastAsia="Arial" w:hAnsi="Arial" w:cs="Arial"/>
              <w:bCs/>
              <w:color w:val="000000"/>
              <w:sz w:val="22"/>
              <w:szCs w:val="22"/>
            </w:rPr>
            <w:t>[3], [9]</w:t>
          </w:r>
        </w:sdtContent>
      </w:sdt>
      <w:r w:rsidR="00224E39">
        <w:rPr>
          <w:rFonts w:ascii="Arial" w:eastAsia="Arial" w:hAnsi="Arial" w:cs="Arial"/>
          <w:bCs/>
          <w:color w:val="000000"/>
          <w:sz w:val="22"/>
          <w:szCs w:val="22"/>
        </w:rPr>
        <w:t>,</w:t>
      </w:r>
      <w:r w:rsidR="00565173">
        <w:rPr>
          <w:rFonts w:ascii="Arial" w:eastAsia="Arial" w:hAnsi="Arial" w:cs="Arial"/>
          <w:bCs/>
          <w:sz w:val="22"/>
          <w:szCs w:val="22"/>
        </w:rPr>
        <w:t xml:space="preserve"> </w:t>
      </w:r>
      <w:r w:rsidRPr="003E0509">
        <w:rPr>
          <w:rFonts w:ascii="Arial" w:eastAsia="Arial" w:hAnsi="Arial" w:cs="Arial"/>
          <w:bCs/>
          <w:sz w:val="22"/>
          <w:szCs w:val="22"/>
        </w:rPr>
        <w:t xml:space="preserve">yang memanfaatkan algoritma </w:t>
      </w:r>
      <w:r w:rsidRPr="00681031">
        <w:rPr>
          <w:rFonts w:ascii="Arial" w:eastAsia="Arial" w:hAnsi="Arial" w:cs="Arial"/>
          <w:bCs/>
          <w:i/>
          <w:iCs/>
          <w:sz w:val="22"/>
          <w:szCs w:val="22"/>
        </w:rPr>
        <w:t>XGBoost</w:t>
      </w:r>
      <w:r w:rsidRPr="003E0509">
        <w:rPr>
          <w:rFonts w:ascii="Arial" w:eastAsia="Arial" w:hAnsi="Arial" w:cs="Arial"/>
          <w:bCs/>
          <w:sz w:val="22"/>
          <w:szCs w:val="22"/>
        </w:rPr>
        <w:t xml:space="preserve"> dalam prediksi pada sektor layanan digital. Penelitian tersebut menyatakan bahwa </w:t>
      </w:r>
      <w:r w:rsidRPr="00681031">
        <w:rPr>
          <w:rFonts w:ascii="Arial" w:eastAsia="Arial" w:hAnsi="Arial" w:cs="Arial"/>
          <w:bCs/>
          <w:i/>
          <w:iCs/>
          <w:sz w:val="22"/>
          <w:szCs w:val="22"/>
        </w:rPr>
        <w:t>XGBoost</w:t>
      </w:r>
      <w:r w:rsidRPr="003E0509">
        <w:rPr>
          <w:rFonts w:ascii="Arial" w:eastAsia="Arial" w:hAnsi="Arial" w:cs="Arial"/>
          <w:bCs/>
          <w:sz w:val="22"/>
          <w:szCs w:val="22"/>
        </w:rPr>
        <w:t xml:space="preserve"> efektif dalam menangani hubungan non-linear antar variabel.</w:t>
      </w:r>
    </w:p>
    <w:p w14:paraId="79D7539E" w14:textId="3EAE8FC2" w:rsidR="00585042" w:rsidRPr="00585042" w:rsidRDefault="003E0509" w:rsidP="003E0509">
      <w:pPr>
        <w:pStyle w:val="ListParagraph"/>
        <w:ind w:left="90" w:firstLine="360"/>
        <w:jc w:val="both"/>
        <w:rPr>
          <w:rFonts w:ascii="Arial" w:eastAsia="Arial" w:hAnsi="Arial" w:cs="Arial"/>
          <w:bCs/>
          <w:sz w:val="22"/>
          <w:szCs w:val="22"/>
        </w:rPr>
      </w:pPr>
      <w:r w:rsidRPr="003E0509">
        <w:rPr>
          <w:rFonts w:ascii="Arial" w:eastAsia="Arial" w:hAnsi="Arial" w:cs="Arial"/>
          <w:bCs/>
          <w:sz w:val="22"/>
          <w:szCs w:val="22"/>
        </w:rPr>
        <w:t xml:space="preserve">Berdasarkan beberapa penelitian terdahulu tersebut, dapat disimpulkan bahwa </w:t>
      </w:r>
      <w:r w:rsidRPr="00681031">
        <w:rPr>
          <w:rFonts w:ascii="Arial" w:eastAsia="Arial" w:hAnsi="Arial" w:cs="Arial"/>
          <w:bCs/>
          <w:i/>
          <w:iCs/>
          <w:sz w:val="22"/>
          <w:szCs w:val="22"/>
        </w:rPr>
        <w:t xml:space="preserve">Logistic Regression </w:t>
      </w:r>
      <w:r w:rsidRPr="003E0509">
        <w:rPr>
          <w:rFonts w:ascii="Arial" w:eastAsia="Arial" w:hAnsi="Arial" w:cs="Arial"/>
          <w:bCs/>
          <w:sz w:val="22"/>
          <w:szCs w:val="22"/>
        </w:rPr>
        <w:t xml:space="preserve">dan </w:t>
      </w:r>
      <w:r w:rsidRPr="00681031">
        <w:rPr>
          <w:rFonts w:ascii="Arial" w:eastAsia="Arial" w:hAnsi="Arial" w:cs="Arial"/>
          <w:bCs/>
          <w:i/>
          <w:iCs/>
          <w:sz w:val="22"/>
          <w:szCs w:val="22"/>
        </w:rPr>
        <w:t>XGBoost</w:t>
      </w:r>
      <w:r w:rsidRPr="003E0509">
        <w:rPr>
          <w:rFonts w:ascii="Arial" w:eastAsia="Arial" w:hAnsi="Arial" w:cs="Arial"/>
          <w:bCs/>
          <w:sz w:val="22"/>
          <w:szCs w:val="22"/>
        </w:rPr>
        <w:t xml:space="preserve"> merupakan algoritma yang relevan dan layak digunakan dalam permasalahan klasifikasi, termasuk prediksi keterlambatan pengiriman </w:t>
      </w:r>
      <w:r w:rsidRPr="00CF4893">
        <w:rPr>
          <w:rFonts w:ascii="Arial" w:eastAsia="Arial" w:hAnsi="Arial" w:cs="Arial"/>
          <w:bCs/>
          <w:i/>
          <w:iCs/>
          <w:sz w:val="22"/>
          <w:szCs w:val="22"/>
        </w:rPr>
        <w:t>e-commerce</w:t>
      </w:r>
      <w:r w:rsidRPr="003E0509">
        <w:rPr>
          <w:rFonts w:ascii="Arial" w:eastAsia="Arial" w:hAnsi="Arial" w:cs="Arial"/>
          <w:bCs/>
          <w:sz w:val="22"/>
          <w:szCs w:val="22"/>
        </w:rPr>
        <w:t xml:space="preserve">. Namun, perbandingan kinerja kedua algoritma tersebut pada konteks pengiriman </w:t>
      </w:r>
      <w:r w:rsidRPr="00CF4893">
        <w:rPr>
          <w:rFonts w:ascii="Arial" w:eastAsia="Arial" w:hAnsi="Arial" w:cs="Arial"/>
          <w:bCs/>
          <w:i/>
          <w:iCs/>
          <w:sz w:val="22"/>
          <w:szCs w:val="22"/>
        </w:rPr>
        <w:t>e-commerce</w:t>
      </w:r>
      <w:r w:rsidRPr="003E0509">
        <w:rPr>
          <w:rFonts w:ascii="Arial" w:eastAsia="Arial" w:hAnsi="Arial" w:cs="Arial"/>
          <w:bCs/>
          <w:sz w:val="22"/>
          <w:szCs w:val="22"/>
        </w:rPr>
        <w:t xml:space="preserve"> masih perlu dikaji lebih lanjut.</w:t>
      </w:r>
    </w:p>
    <w:p w14:paraId="74222CF5" w14:textId="77777777" w:rsidR="001506F0" w:rsidRDefault="001506F0" w:rsidP="00095F72">
      <w:pPr>
        <w:pStyle w:val="ListParagraph"/>
        <w:ind w:left="90"/>
        <w:jc w:val="both"/>
        <w:rPr>
          <w:rFonts w:ascii="Arial" w:eastAsia="Arial" w:hAnsi="Arial" w:cs="Arial"/>
          <w:b/>
          <w:sz w:val="22"/>
          <w:szCs w:val="22"/>
        </w:rPr>
      </w:pPr>
    </w:p>
    <w:p w14:paraId="5699F64D" w14:textId="1D87B326" w:rsidR="00562A0F" w:rsidRPr="00562A0F" w:rsidRDefault="001506F0" w:rsidP="00562A0F">
      <w:pPr>
        <w:pStyle w:val="ListParagraph"/>
        <w:numPr>
          <w:ilvl w:val="1"/>
          <w:numId w:val="20"/>
        </w:numPr>
        <w:jc w:val="both"/>
        <w:rPr>
          <w:rFonts w:ascii="Arial" w:eastAsia="Arial" w:hAnsi="Arial" w:cs="Arial"/>
          <w:b/>
          <w:sz w:val="22"/>
          <w:szCs w:val="22"/>
        </w:rPr>
      </w:pPr>
      <w:r>
        <w:rPr>
          <w:rFonts w:ascii="Arial" w:eastAsia="Arial" w:hAnsi="Arial" w:cs="Arial"/>
          <w:b/>
          <w:sz w:val="22"/>
          <w:szCs w:val="22"/>
        </w:rPr>
        <w:t>Landasan Teori</w:t>
      </w:r>
    </w:p>
    <w:p w14:paraId="01A70895" w14:textId="11DA4E16" w:rsidR="00AD08A2" w:rsidRDefault="001506F0" w:rsidP="00AD08A2">
      <w:pPr>
        <w:pStyle w:val="ListParagraph"/>
        <w:numPr>
          <w:ilvl w:val="0"/>
          <w:numId w:val="23"/>
        </w:numPr>
        <w:jc w:val="both"/>
        <w:rPr>
          <w:rFonts w:ascii="Arial" w:eastAsia="Arial" w:hAnsi="Arial" w:cs="Arial"/>
          <w:b/>
          <w:sz w:val="22"/>
          <w:szCs w:val="22"/>
        </w:rPr>
      </w:pPr>
      <w:r w:rsidRPr="00A861DC">
        <w:rPr>
          <w:rFonts w:ascii="Arial" w:eastAsia="Arial" w:hAnsi="Arial" w:cs="Arial"/>
          <w:b/>
          <w:sz w:val="22"/>
          <w:szCs w:val="22"/>
        </w:rPr>
        <w:t>Machine Learning</w:t>
      </w:r>
    </w:p>
    <w:p w14:paraId="2AE6AD06" w14:textId="4BA7ABE8" w:rsidR="005A5EE4" w:rsidRDefault="00C91AC6" w:rsidP="00FB418A">
      <w:pPr>
        <w:pStyle w:val="ListParagraph"/>
        <w:ind w:left="90" w:firstLine="360"/>
        <w:jc w:val="both"/>
        <w:rPr>
          <w:rFonts w:ascii="Arial" w:eastAsia="Arial" w:hAnsi="Arial" w:cs="Arial"/>
          <w:bCs/>
          <w:sz w:val="22"/>
          <w:szCs w:val="22"/>
        </w:rPr>
      </w:pPr>
      <w:r w:rsidRPr="00641842">
        <w:rPr>
          <w:rFonts w:ascii="Arial" w:eastAsia="Arial" w:hAnsi="Arial" w:cs="Arial"/>
          <w:bCs/>
          <w:i/>
          <w:iCs/>
          <w:sz w:val="22"/>
          <w:szCs w:val="22"/>
        </w:rPr>
        <w:t>Machine learning</w:t>
      </w:r>
      <w:r w:rsidRPr="00E3185A">
        <w:rPr>
          <w:rFonts w:ascii="Arial" w:eastAsia="Arial" w:hAnsi="Arial" w:cs="Arial"/>
          <w:bCs/>
          <w:sz w:val="22"/>
          <w:szCs w:val="22"/>
        </w:rPr>
        <w:t xml:space="preserve"> merupakan </w:t>
      </w:r>
      <w:r w:rsidR="00E41F14">
        <w:rPr>
          <w:rFonts w:ascii="Arial" w:eastAsia="Arial" w:hAnsi="Arial" w:cs="Arial"/>
          <w:bCs/>
          <w:sz w:val="22"/>
          <w:szCs w:val="22"/>
        </w:rPr>
        <w:t>cabang</w:t>
      </w:r>
      <w:r w:rsidRPr="00E3185A">
        <w:rPr>
          <w:rFonts w:ascii="Arial" w:eastAsia="Arial" w:hAnsi="Arial" w:cs="Arial"/>
          <w:bCs/>
          <w:sz w:val="22"/>
          <w:szCs w:val="22"/>
        </w:rPr>
        <w:t xml:space="preserve"> </w:t>
      </w:r>
      <w:r w:rsidR="00E41F14">
        <w:rPr>
          <w:rFonts w:ascii="Arial" w:eastAsia="Arial" w:hAnsi="Arial" w:cs="Arial"/>
          <w:bCs/>
          <w:sz w:val="22"/>
          <w:szCs w:val="22"/>
        </w:rPr>
        <w:t>dari</w:t>
      </w:r>
      <w:r w:rsidRPr="00E3185A">
        <w:rPr>
          <w:rFonts w:ascii="Arial" w:eastAsia="Arial" w:hAnsi="Arial" w:cs="Arial"/>
          <w:bCs/>
          <w:sz w:val="22"/>
          <w:szCs w:val="22"/>
        </w:rPr>
        <w:t xml:space="preserve"> kecerdasan buatan yang memungkinkan</w:t>
      </w:r>
      <w:r w:rsidR="00DC4295">
        <w:rPr>
          <w:rFonts w:ascii="Arial" w:eastAsia="Arial" w:hAnsi="Arial" w:cs="Arial"/>
          <w:bCs/>
          <w:sz w:val="22"/>
          <w:szCs w:val="22"/>
        </w:rPr>
        <w:t xml:space="preserve"> </w:t>
      </w:r>
      <w:r w:rsidRPr="00E3185A">
        <w:rPr>
          <w:rFonts w:ascii="Arial" w:eastAsia="Arial" w:hAnsi="Arial" w:cs="Arial"/>
          <w:bCs/>
          <w:sz w:val="22"/>
          <w:szCs w:val="22"/>
        </w:rPr>
        <w:t>sistem belajar langsung dari data untuk menghasilkan prediksi tanpa perlu aturan yang ditentukan secara manual</w:t>
      </w:r>
      <w:r w:rsidR="00D577AA">
        <w:rPr>
          <w:rFonts w:ascii="Arial" w:eastAsia="Arial" w:hAnsi="Arial" w:cs="Arial"/>
          <w:bCs/>
          <w:sz w:val="22"/>
          <w:szCs w:val="22"/>
        </w:rPr>
        <w:t xml:space="preserve"> </w:t>
      </w:r>
      <w:sdt>
        <w:sdtPr>
          <w:rPr>
            <w:rFonts w:ascii="Arial" w:eastAsia="Arial" w:hAnsi="Arial" w:cs="Arial"/>
            <w:bCs/>
            <w:color w:val="000000"/>
            <w:sz w:val="22"/>
            <w:szCs w:val="22"/>
          </w:rPr>
          <w:tag w:val="MENDELEY_CITATION_v3_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"/>
          <w:id w:val="1995364927"/>
          <w:placeholder>
            <w:docPart w:val="DefaultPlaceholder_-1854013440"/>
          </w:placeholder>
        </w:sdtPr>
        <w:sdtEndPr/>
        <w:sdtContent>
          <w:r w:rsidR="00D305E8" w:rsidRPr="00D305E8">
            <w:rPr>
              <w:rFonts w:ascii="Arial" w:eastAsia="Arial" w:hAnsi="Arial" w:cs="Arial"/>
              <w:bCs/>
              <w:color w:val="000000"/>
              <w:sz w:val="22"/>
              <w:szCs w:val="22"/>
            </w:rPr>
            <w:t>[9]</w:t>
          </w:r>
        </w:sdtContent>
      </w:sdt>
      <w:r w:rsidRPr="00E3185A">
        <w:rPr>
          <w:rFonts w:ascii="Arial" w:eastAsia="Arial" w:hAnsi="Arial" w:cs="Arial"/>
          <w:bCs/>
          <w:sz w:val="22"/>
          <w:szCs w:val="22"/>
        </w:rPr>
        <w:t xml:space="preserve">. Pendekatan ini banyak dimanfaatkan dalam permasalahan klasifikasi dan prediksi. </w:t>
      </w:r>
    </w:p>
    <w:p w14:paraId="6B88041E" w14:textId="4B85DD59" w:rsidR="007E3118" w:rsidRDefault="00C91AC6" w:rsidP="00FB418A">
      <w:pPr>
        <w:pStyle w:val="ListParagraph"/>
        <w:ind w:left="90" w:firstLine="360"/>
        <w:jc w:val="both"/>
        <w:rPr>
          <w:rFonts w:ascii="Arial" w:eastAsia="Arial" w:hAnsi="Arial" w:cs="Arial"/>
          <w:bCs/>
          <w:sz w:val="22"/>
          <w:szCs w:val="22"/>
        </w:rPr>
      </w:pPr>
      <w:r w:rsidRPr="00E3185A">
        <w:rPr>
          <w:rFonts w:ascii="Arial" w:eastAsia="Arial" w:hAnsi="Arial" w:cs="Arial"/>
          <w:bCs/>
          <w:sz w:val="22"/>
          <w:szCs w:val="22"/>
        </w:rPr>
        <w:t xml:space="preserve">Pada </w:t>
      </w:r>
      <w:r w:rsidRPr="00183D92">
        <w:rPr>
          <w:rFonts w:ascii="Arial" w:eastAsia="Arial" w:hAnsi="Arial" w:cs="Arial"/>
          <w:bCs/>
          <w:i/>
          <w:iCs/>
          <w:sz w:val="22"/>
          <w:szCs w:val="22"/>
        </w:rPr>
        <w:t>capstone project</w:t>
      </w:r>
      <w:r w:rsidRPr="00E3185A">
        <w:rPr>
          <w:rFonts w:ascii="Arial" w:eastAsia="Arial" w:hAnsi="Arial" w:cs="Arial"/>
          <w:bCs/>
          <w:sz w:val="22"/>
          <w:szCs w:val="22"/>
        </w:rPr>
        <w:t xml:space="preserve"> ini, </w:t>
      </w:r>
      <w:r w:rsidRPr="00BF2290">
        <w:rPr>
          <w:rFonts w:ascii="Arial" w:eastAsia="Arial" w:hAnsi="Arial" w:cs="Arial"/>
          <w:bCs/>
          <w:i/>
          <w:iCs/>
          <w:sz w:val="22"/>
          <w:szCs w:val="22"/>
        </w:rPr>
        <w:t>machine learning</w:t>
      </w:r>
      <w:r w:rsidRPr="00E3185A">
        <w:rPr>
          <w:rFonts w:ascii="Arial" w:eastAsia="Arial" w:hAnsi="Arial" w:cs="Arial"/>
          <w:bCs/>
          <w:sz w:val="22"/>
          <w:szCs w:val="22"/>
        </w:rPr>
        <w:t xml:space="preserve"> digunakan untuk mengenali pola pada data pengiriman dan memperkirakan kemungkinan terjadinya keterlambatan pengiriman.</w:t>
      </w:r>
    </w:p>
    <w:p w14:paraId="43AE755E" w14:textId="77777777" w:rsidR="0088343A" w:rsidRPr="007E3118" w:rsidRDefault="0088343A" w:rsidP="006B77D8">
      <w:pPr>
        <w:pStyle w:val="ListParagraph"/>
        <w:ind w:left="450"/>
        <w:jc w:val="both"/>
        <w:rPr>
          <w:rFonts w:ascii="Arial" w:eastAsia="Arial" w:hAnsi="Arial" w:cs="Arial"/>
          <w:b/>
          <w:sz w:val="22"/>
          <w:szCs w:val="22"/>
        </w:rPr>
      </w:pPr>
    </w:p>
    <w:p w14:paraId="16A1330B" w14:textId="2AD5EA3E" w:rsidR="000F5060" w:rsidRDefault="001506F0" w:rsidP="000F5060">
      <w:pPr>
        <w:pStyle w:val="ListParagraph"/>
        <w:numPr>
          <w:ilvl w:val="0"/>
          <w:numId w:val="23"/>
        </w:numPr>
        <w:jc w:val="both"/>
        <w:rPr>
          <w:rFonts w:ascii="Arial" w:eastAsia="Arial" w:hAnsi="Arial" w:cs="Arial"/>
          <w:b/>
          <w:sz w:val="22"/>
          <w:szCs w:val="22"/>
        </w:rPr>
      </w:pPr>
      <w:r w:rsidRPr="000F5060">
        <w:rPr>
          <w:rFonts w:ascii="Arial" w:eastAsia="Arial" w:hAnsi="Arial" w:cs="Arial"/>
          <w:b/>
          <w:sz w:val="22"/>
          <w:szCs w:val="22"/>
        </w:rPr>
        <w:t>Logistic Regression</w:t>
      </w:r>
    </w:p>
    <w:p w14:paraId="4774ED36" w14:textId="572DD135" w:rsidR="008E0F8E" w:rsidRDefault="001D5952" w:rsidP="00F91292">
      <w:pPr>
        <w:pStyle w:val="ListParagraph"/>
        <w:ind w:left="90" w:firstLine="360"/>
        <w:jc w:val="both"/>
        <w:rPr>
          <w:rFonts w:ascii="Arial" w:eastAsia="Arial" w:hAnsi="Arial" w:cs="Arial"/>
          <w:bCs/>
          <w:sz w:val="22"/>
          <w:szCs w:val="22"/>
        </w:rPr>
      </w:pPr>
      <w:r w:rsidRPr="00BA7CB8">
        <w:rPr>
          <w:rFonts w:ascii="Arial" w:eastAsia="Arial" w:hAnsi="Arial" w:cs="Arial"/>
          <w:bCs/>
          <w:i/>
          <w:iCs/>
          <w:sz w:val="22"/>
          <w:szCs w:val="22"/>
        </w:rPr>
        <w:t>Logistic Regression</w:t>
      </w:r>
      <w:r w:rsidRPr="001D5952">
        <w:rPr>
          <w:rFonts w:ascii="Arial" w:eastAsia="Arial" w:hAnsi="Arial" w:cs="Arial"/>
          <w:bCs/>
          <w:sz w:val="22"/>
          <w:szCs w:val="22"/>
        </w:rPr>
        <w:t xml:space="preserve"> adalah algoritma klasifikasi yang menghasilkan prediksi berdasarkan hubungan antara variabel input dan target dalam bentuk probabilitas </w:t>
      </w:r>
      <w:sdt>
        <w:sdtPr>
          <w:rPr>
            <w:rFonts w:ascii="Arial" w:eastAsia="Arial" w:hAnsi="Arial" w:cs="Arial"/>
            <w:bCs/>
            <w:color w:val="000000"/>
            <w:sz w:val="22"/>
            <w:szCs w:val="22"/>
          </w:rPr>
          <w:tag w:val="MENDELEY_CITATION_v3_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"/>
          <w:id w:val="-1842237936"/>
          <w:placeholder>
            <w:docPart w:val="DefaultPlaceholder_-1854013440"/>
          </w:placeholder>
        </w:sdtPr>
        <w:sdtEndPr/>
        <w:sdtContent>
          <w:r w:rsidR="00D305E8" w:rsidRPr="00D305E8">
            <w:rPr>
              <w:rFonts w:ascii="Arial" w:eastAsia="Arial" w:hAnsi="Arial" w:cs="Arial"/>
              <w:bCs/>
              <w:color w:val="000000"/>
              <w:sz w:val="22"/>
              <w:szCs w:val="22"/>
            </w:rPr>
            <w:t>[8]</w:t>
          </w:r>
        </w:sdtContent>
      </w:sdt>
      <w:r w:rsidRPr="001D5952">
        <w:rPr>
          <w:rFonts w:ascii="Arial" w:eastAsia="Arial" w:hAnsi="Arial" w:cs="Arial"/>
          <w:bCs/>
          <w:sz w:val="22"/>
          <w:szCs w:val="22"/>
        </w:rPr>
        <w:t xml:space="preserve">. </w:t>
      </w:r>
    </w:p>
    <w:p w14:paraId="1ECEA29D" w14:textId="33642D5C" w:rsidR="001D5952" w:rsidRPr="001D5952" w:rsidRDefault="001D5952" w:rsidP="00F91292">
      <w:pPr>
        <w:pStyle w:val="ListParagraph"/>
        <w:ind w:left="90" w:firstLine="360"/>
        <w:jc w:val="both"/>
        <w:rPr>
          <w:rFonts w:ascii="Arial" w:eastAsia="Arial" w:hAnsi="Arial" w:cs="Arial"/>
          <w:bCs/>
          <w:sz w:val="22"/>
          <w:szCs w:val="22"/>
        </w:rPr>
      </w:pPr>
      <w:r w:rsidRPr="001D5952">
        <w:rPr>
          <w:rFonts w:ascii="Arial" w:eastAsia="Arial" w:hAnsi="Arial" w:cs="Arial"/>
          <w:bCs/>
          <w:sz w:val="22"/>
          <w:szCs w:val="22"/>
        </w:rPr>
        <w:t xml:space="preserve">Pada </w:t>
      </w:r>
      <w:r w:rsidRPr="008F4568">
        <w:rPr>
          <w:rFonts w:ascii="Arial" w:eastAsia="Arial" w:hAnsi="Arial" w:cs="Arial"/>
          <w:bCs/>
          <w:i/>
          <w:iCs/>
          <w:sz w:val="22"/>
          <w:szCs w:val="22"/>
        </w:rPr>
        <w:t>capstone project</w:t>
      </w:r>
      <w:r w:rsidRPr="001D5952">
        <w:rPr>
          <w:rFonts w:ascii="Arial" w:eastAsia="Arial" w:hAnsi="Arial" w:cs="Arial"/>
          <w:bCs/>
          <w:sz w:val="22"/>
          <w:szCs w:val="22"/>
        </w:rPr>
        <w:t xml:space="preserve"> ini, algoritma tersebut digunakan </w:t>
      </w:r>
      <w:r w:rsidR="0083729F">
        <w:rPr>
          <w:rFonts w:ascii="Arial" w:eastAsia="Arial" w:hAnsi="Arial" w:cs="Arial"/>
          <w:bCs/>
          <w:sz w:val="22"/>
          <w:szCs w:val="22"/>
        </w:rPr>
        <w:t>sebagai</w:t>
      </w:r>
      <w:r w:rsidRPr="001D5952">
        <w:rPr>
          <w:rFonts w:ascii="Arial" w:eastAsia="Arial" w:hAnsi="Arial" w:cs="Arial"/>
          <w:bCs/>
          <w:sz w:val="22"/>
          <w:szCs w:val="22"/>
        </w:rPr>
        <w:t xml:space="preserve"> model pembanding awal untuk melihat pengaruh hubungan linear antar fitur terhadap prediksi keterlambatan pengiriman.</w:t>
      </w:r>
    </w:p>
    <w:p w14:paraId="28302527" w14:textId="77777777" w:rsidR="003B03E3" w:rsidRPr="00C71581" w:rsidRDefault="003B03E3" w:rsidP="00C71581">
      <w:pPr>
        <w:pStyle w:val="ListParagraph"/>
        <w:ind w:left="450"/>
        <w:jc w:val="both"/>
        <w:rPr>
          <w:rFonts w:ascii="Arial" w:eastAsia="Arial" w:hAnsi="Arial" w:cs="Arial"/>
          <w:bCs/>
          <w:sz w:val="22"/>
          <w:szCs w:val="22"/>
        </w:rPr>
      </w:pPr>
    </w:p>
    <w:p w14:paraId="502241C6" w14:textId="278BF681" w:rsidR="00EF4ADA" w:rsidRDefault="001506F0" w:rsidP="00EF4ADA">
      <w:pPr>
        <w:pStyle w:val="ListParagraph"/>
        <w:numPr>
          <w:ilvl w:val="0"/>
          <w:numId w:val="23"/>
        </w:numPr>
        <w:jc w:val="both"/>
        <w:rPr>
          <w:rFonts w:ascii="Arial" w:eastAsia="Arial" w:hAnsi="Arial" w:cs="Arial"/>
          <w:b/>
          <w:sz w:val="22"/>
          <w:szCs w:val="22"/>
        </w:rPr>
      </w:pPr>
      <w:r w:rsidRPr="000F5060">
        <w:rPr>
          <w:rFonts w:ascii="Arial" w:eastAsia="Arial" w:hAnsi="Arial" w:cs="Arial"/>
          <w:b/>
          <w:sz w:val="22"/>
          <w:szCs w:val="22"/>
        </w:rPr>
        <w:t>XGBoost</w:t>
      </w:r>
    </w:p>
    <w:p w14:paraId="197C7CE7" w14:textId="1C735888" w:rsidR="00C34772" w:rsidRPr="00C34772" w:rsidRDefault="00C34772" w:rsidP="00C4373D">
      <w:pPr>
        <w:pStyle w:val="ListParagraph"/>
        <w:ind w:left="90" w:firstLine="360"/>
        <w:jc w:val="both"/>
        <w:rPr>
          <w:rFonts w:ascii="Arial" w:eastAsia="Arial" w:hAnsi="Arial" w:cs="Arial"/>
          <w:bCs/>
          <w:sz w:val="22"/>
          <w:szCs w:val="22"/>
        </w:rPr>
      </w:pPr>
      <w:r w:rsidRPr="001634F7">
        <w:rPr>
          <w:rFonts w:ascii="Arial" w:eastAsia="Arial" w:hAnsi="Arial" w:cs="Arial"/>
          <w:bCs/>
          <w:i/>
          <w:iCs/>
          <w:sz w:val="22"/>
          <w:szCs w:val="22"/>
        </w:rPr>
        <w:t>XGBoost</w:t>
      </w:r>
      <w:r w:rsidRPr="00C34772">
        <w:rPr>
          <w:rFonts w:ascii="Arial" w:eastAsia="Arial" w:hAnsi="Arial" w:cs="Arial"/>
          <w:bCs/>
          <w:sz w:val="22"/>
          <w:szCs w:val="22"/>
        </w:rPr>
        <w:t xml:space="preserve"> adalah algoritma </w:t>
      </w:r>
      <w:r w:rsidRPr="0058459A">
        <w:rPr>
          <w:rFonts w:ascii="Arial" w:eastAsia="Arial" w:hAnsi="Arial" w:cs="Arial"/>
          <w:bCs/>
          <w:i/>
          <w:iCs/>
          <w:sz w:val="22"/>
          <w:szCs w:val="22"/>
        </w:rPr>
        <w:t>machine learning</w:t>
      </w:r>
      <w:r w:rsidRPr="00C34772">
        <w:rPr>
          <w:rFonts w:ascii="Arial" w:eastAsia="Arial" w:hAnsi="Arial" w:cs="Arial"/>
          <w:bCs/>
          <w:sz w:val="22"/>
          <w:szCs w:val="22"/>
        </w:rPr>
        <w:t xml:space="preserve"> yang </w:t>
      </w:r>
      <w:r w:rsidR="00E73102">
        <w:rPr>
          <w:rFonts w:ascii="Arial" w:eastAsia="Arial" w:hAnsi="Arial" w:cs="Arial"/>
          <w:bCs/>
          <w:sz w:val="22"/>
          <w:szCs w:val="22"/>
        </w:rPr>
        <w:t>cara kerjanya adalah</w:t>
      </w:r>
      <w:r w:rsidRPr="00C34772">
        <w:rPr>
          <w:rFonts w:ascii="Arial" w:eastAsia="Arial" w:hAnsi="Arial" w:cs="Arial"/>
          <w:bCs/>
          <w:sz w:val="22"/>
          <w:szCs w:val="22"/>
        </w:rPr>
        <w:t xml:space="preserve"> menggabungkan banyak pohon keputusan agar hasil prediksi yang dihasilkan menjadi lebih baik </w:t>
      </w:r>
      <w:sdt>
        <w:sdtPr>
          <w:rPr>
            <w:rFonts w:ascii="Arial" w:eastAsia="Arial" w:hAnsi="Arial" w:cs="Arial"/>
            <w:bCs/>
            <w:color w:val="000000"/>
            <w:sz w:val="22"/>
            <w:szCs w:val="22"/>
          </w:rPr>
          <w:tag w:val="MENDELEY_CITATION_v3_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"/>
          <w:id w:val="-1927107953"/>
          <w:placeholder>
            <w:docPart w:val="DefaultPlaceholder_-1854013440"/>
          </w:placeholder>
        </w:sdtPr>
        <w:sdtEndPr/>
        <w:sdtContent>
          <w:r w:rsidR="00D305E8" w:rsidRPr="00D305E8">
            <w:rPr>
              <w:rFonts w:ascii="Arial" w:eastAsia="Arial" w:hAnsi="Arial" w:cs="Arial"/>
              <w:bCs/>
              <w:color w:val="000000"/>
              <w:sz w:val="22"/>
              <w:szCs w:val="22"/>
            </w:rPr>
            <w:t>[10]</w:t>
          </w:r>
        </w:sdtContent>
      </w:sdt>
      <w:r w:rsidRPr="00C34772">
        <w:rPr>
          <w:rFonts w:ascii="Arial" w:eastAsia="Arial" w:hAnsi="Arial" w:cs="Arial"/>
          <w:bCs/>
          <w:sz w:val="22"/>
          <w:szCs w:val="22"/>
        </w:rPr>
        <w:t>.</w:t>
      </w:r>
    </w:p>
    <w:p w14:paraId="3FA5EA4E" w14:textId="77777777" w:rsidR="0065248E" w:rsidRDefault="00CE4C9A" w:rsidP="0065248E">
      <w:pPr>
        <w:pStyle w:val="ListParagraph"/>
        <w:ind w:left="90" w:firstLine="360"/>
        <w:jc w:val="both"/>
        <w:rPr>
          <w:rFonts w:ascii="Arial" w:eastAsia="Arial" w:hAnsi="Arial" w:cs="Arial"/>
          <w:bCs/>
          <w:sz w:val="22"/>
          <w:szCs w:val="22"/>
        </w:rPr>
      </w:pPr>
      <w:r w:rsidRPr="00CE4C9A">
        <w:rPr>
          <w:rFonts w:ascii="Arial" w:eastAsia="Arial" w:hAnsi="Arial" w:cs="Arial"/>
          <w:bCs/>
          <w:sz w:val="22"/>
          <w:szCs w:val="22"/>
        </w:rPr>
        <w:t xml:space="preserve">Algoritma ini dikenal mampu menangani data yang kompleks dan memiliki performa yang baik pada permasalahan klasifikasi. Oleh karena itu, </w:t>
      </w:r>
      <w:r w:rsidRPr="00C16005">
        <w:rPr>
          <w:rFonts w:ascii="Arial" w:eastAsia="Arial" w:hAnsi="Arial" w:cs="Arial"/>
          <w:bCs/>
          <w:i/>
          <w:iCs/>
          <w:sz w:val="22"/>
          <w:szCs w:val="22"/>
        </w:rPr>
        <w:t>XGBoost</w:t>
      </w:r>
      <w:r w:rsidRPr="00CE4C9A">
        <w:rPr>
          <w:rFonts w:ascii="Arial" w:eastAsia="Arial" w:hAnsi="Arial" w:cs="Arial"/>
          <w:bCs/>
          <w:sz w:val="22"/>
          <w:szCs w:val="22"/>
        </w:rPr>
        <w:t xml:space="preserve"> digunakan sebagai model utama dalam capstone project ini untuk dibandingkan dengan </w:t>
      </w:r>
      <w:r w:rsidRPr="00310008">
        <w:rPr>
          <w:rFonts w:ascii="Arial" w:eastAsia="Arial" w:hAnsi="Arial" w:cs="Arial"/>
          <w:bCs/>
          <w:i/>
          <w:iCs/>
          <w:sz w:val="22"/>
          <w:szCs w:val="22"/>
        </w:rPr>
        <w:t>Logistic Regression</w:t>
      </w:r>
    </w:p>
    <w:p w14:paraId="3F7C7D0B" w14:textId="6198D811" w:rsidR="006A446C" w:rsidRDefault="009C2614" w:rsidP="0065248E">
      <w:pPr>
        <w:pStyle w:val="ListParagraph"/>
        <w:ind w:left="90" w:firstLine="360"/>
        <w:jc w:val="both"/>
        <w:rPr>
          <w:rFonts w:ascii="Arial" w:eastAsia="Arial" w:hAnsi="Arial" w:cs="Arial"/>
          <w:bCs/>
          <w:sz w:val="22"/>
          <w:szCs w:val="22"/>
        </w:rPr>
      </w:pPr>
      <w:r w:rsidRPr="009C2614">
        <w:rPr>
          <w:rFonts w:ascii="Arial" w:eastAsia="Arial" w:hAnsi="Arial" w:cs="Arial"/>
          <w:bCs/>
          <w:sz w:val="22"/>
          <w:szCs w:val="22"/>
        </w:rPr>
        <w:t xml:space="preserve">Beberapa penelitian menunjukkan bahwa </w:t>
      </w:r>
      <w:r w:rsidRPr="00310008">
        <w:rPr>
          <w:rFonts w:ascii="Arial" w:eastAsia="Arial" w:hAnsi="Arial" w:cs="Arial"/>
          <w:bCs/>
          <w:i/>
          <w:iCs/>
          <w:sz w:val="22"/>
          <w:szCs w:val="22"/>
        </w:rPr>
        <w:t>XGBoost</w:t>
      </w:r>
      <w:r w:rsidRPr="009C2614">
        <w:rPr>
          <w:rFonts w:ascii="Arial" w:eastAsia="Arial" w:hAnsi="Arial" w:cs="Arial"/>
          <w:bCs/>
          <w:sz w:val="22"/>
          <w:szCs w:val="22"/>
        </w:rPr>
        <w:t xml:space="preserve"> sering memberikan hasil yang lebih unggul dibandingkan algoritma klasifikasi lainnya pada data tabular. Oleh karena itu, </w:t>
      </w:r>
      <w:r w:rsidRPr="003F0AB9">
        <w:rPr>
          <w:rFonts w:ascii="Arial" w:eastAsia="Arial" w:hAnsi="Arial" w:cs="Arial"/>
          <w:bCs/>
          <w:i/>
          <w:iCs/>
          <w:sz w:val="22"/>
          <w:szCs w:val="22"/>
        </w:rPr>
        <w:t>XGBoost</w:t>
      </w:r>
      <w:r w:rsidRPr="009C2614">
        <w:rPr>
          <w:rFonts w:ascii="Arial" w:eastAsia="Arial" w:hAnsi="Arial" w:cs="Arial"/>
          <w:bCs/>
          <w:sz w:val="22"/>
          <w:szCs w:val="22"/>
        </w:rPr>
        <w:t xml:space="preserve"> digunakan dalam penelitian ini sebagai model </w:t>
      </w:r>
      <w:r w:rsidRPr="009C2614">
        <w:rPr>
          <w:rFonts w:ascii="Arial" w:eastAsia="Arial" w:hAnsi="Arial" w:cs="Arial"/>
          <w:bCs/>
          <w:sz w:val="22"/>
          <w:szCs w:val="22"/>
        </w:rPr>
        <w:lastRenderedPageBreak/>
        <w:t xml:space="preserve">utama untuk dibandingkan dengan </w:t>
      </w:r>
      <w:r w:rsidRPr="003F0AB9">
        <w:rPr>
          <w:rFonts w:ascii="Arial" w:eastAsia="Arial" w:hAnsi="Arial" w:cs="Arial"/>
          <w:bCs/>
          <w:i/>
          <w:iCs/>
          <w:sz w:val="22"/>
          <w:szCs w:val="22"/>
        </w:rPr>
        <w:t>Logistic Regression</w:t>
      </w:r>
      <w:r w:rsidRPr="009C2614">
        <w:rPr>
          <w:rFonts w:ascii="Arial" w:eastAsia="Arial" w:hAnsi="Arial" w:cs="Arial"/>
          <w:bCs/>
          <w:sz w:val="22"/>
          <w:szCs w:val="22"/>
        </w:rPr>
        <w:t>.</w:t>
      </w:r>
    </w:p>
    <w:p w14:paraId="410D256A" w14:textId="77777777" w:rsidR="00B00500" w:rsidRPr="003364D9" w:rsidRDefault="00B00500" w:rsidP="009C2614">
      <w:pPr>
        <w:pStyle w:val="ListParagraph"/>
        <w:ind w:left="450"/>
        <w:jc w:val="both"/>
        <w:rPr>
          <w:rFonts w:ascii="Arial" w:eastAsia="Arial" w:hAnsi="Arial" w:cs="Arial"/>
          <w:bCs/>
          <w:sz w:val="22"/>
          <w:szCs w:val="22"/>
        </w:rPr>
      </w:pPr>
    </w:p>
    <w:p w14:paraId="727C06D6" w14:textId="19EB812F" w:rsidR="001506F0" w:rsidRDefault="001506F0" w:rsidP="00EF4ADA">
      <w:pPr>
        <w:pStyle w:val="ListParagraph"/>
        <w:numPr>
          <w:ilvl w:val="0"/>
          <w:numId w:val="23"/>
        </w:numPr>
        <w:jc w:val="both"/>
        <w:rPr>
          <w:rFonts w:ascii="Arial" w:eastAsia="Arial" w:hAnsi="Arial" w:cs="Arial"/>
          <w:b/>
          <w:sz w:val="22"/>
          <w:szCs w:val="22"/>
        </w:rPr>
      </w:pPr>
      <w:r w:rsidRPr="00EF4ADA">
        <w:rPr>
          <w:rFonts w:ascii="Arial" w:eastAsia="Arial" w:hAnsi="Arial" w:cs="Arial"/>
          <w:b/>
          <w:sz w:val="22"/>
          <w:szCs w:val="22"/>
        </w:rPr>
        <w:t>Evaluasi Kinerja Model</w:t>
      </w:r>
    </w:p>
    <w:p w14:paraId="7EC837BD" w14:textId="56720169" w:rsidR="009F369D" w:rsidRDefault="000933D6" w:rsidP="009F369D">
      <w:pPr>
        <w:pStyle w:val="ListParagraph"/>
        <w:ind w:left="90" w:firstLine="360"/>
        <w:jc w:val="both"/>
        <w:rPr>
          <w:rFonts w:ascii="Arial" w:eastAsia="Arial" w:hAnsi="Arial" w:cs="Arial"/>
          <w:bCs/>
          <w:sz w:val="22"/>
          <w:szCs w:val="22"/>
        </w:rPr>
      </w:pPr>
      <w:r w:rsidRPr="000933D6">
        <w:rPr>
          <w:rFonts w:ascii="Arial" w:eastAsia="Arial" w:hAnsi="Arial" w:cs="Arial"/>
          <w:bCs/>
          <w:sz w:val="22"/>
          <w:szCs w:val="22"/>
        </w:rPr>
        <w:t xml:space="preserve">Evaluasi model bertujuan untuk mengukur sejauh mana model </w:t>
      </w:r>
      <w:r w:rsidRPr="00E414B0">
        <w:rPr>
          <w:rFonts w:ascii="Arial" w:eastAsia="Arial" w:hAnsi="Arial" w:cs="Arial"/>
          <w:bCs/>
          <w:i/>
          <w:iCs/>
          <w:sz w:val="22"/>
          <w:szCs w:val="22"/>
        </w:rPr>
        <w:t>machine learning</w:t>
      </w:r>
      <w:r w:rsidRPr="000933D6">
        <w:rPr>
          <w:rFonts w:ascii="Arial" w:eastAsia="Arial" w:hAnsi="Arial" w:cs="Arial"/>
          <w:bCs/>
          <w:sz w:val="22"/>
          <w:szCs w:val="22"/>
        </w:rPr>
        <w:t xml:space="preserve"> mampu menghasilkan prediksi yang baik. </w:t>
      </w:r>
      <w:r w:rsidR="00DB64DE" w:rsidRPr="00DB64DE">
        <w:rPr>
          <w:rFonts w:ascii="Arial" w:eastAsia="Arial" w:hAnsi="Arial" w:cs="Arial"/>
          <w:bCs/>
          <w:sz w:val="22"/>
          <w:szCs w:val="22"/>
        </w:rPr>
        <w:t xml:space="preserve">Dalam klasifikasi, penilaian model tidak cukup jika hanya menggunakan satu metrik, sehingga diperlukan beberapa metrik seperti </w:t>
      </w:r>
      <w:r w:rsidR="00DB64DE" w:rsidRPr="00E57F8B">
        <w:rPr>
          <w:rFonts w:ascii="Arial" w:eastAsia="Arial" w:hAnsi="Arial" w:cs="Arial"/>
          <w:bCs/>
          <w:i/>
          <w:iCs/>
          <w:sz w:val="22"/>
          <w:szCs w:val="22"/>
        </w:rPr>
        <w:t>accuracy, precision, recall, F1-score,</w:t>
      </w:r>
      <w:r w:rsidR="00DB64DE" w:rsidRPr="00DB64DE">
        <w:rPr>
          <w:rFonts w:ascii="Arial" w:eastAsia="Arial" w:hAnsi="Arial" w:cs="Arial"/>
          <w:bCs/>
          <w:sz w:val="22"/>
          <w:szCs w:val="22"/>
        </w:rPr>
        <w:t xml:space="preserve"> dan </w:t>
      </w:r>
      <w:r w:rsidR="00DB64DE" w:rsidRPr="00E57F8B">
        <w:rPr>
          <w:rFonts w:ascii="Arial" w:eastAsia="Arial" w:hAnsi="Arial" w:cs="Arial"/>
          <w:bCs/>
          <w:i/>
          <w:iCs/>
          <w:sz w:val="22"/>
          <w:szCs w:val="22"/>
        </w:rPr>
        <w:t>ROC-AUC</w:t>
      </w:r>
      <w:r w:rsidR="00DB64DE" w:rsidRPr="00DB64DE">
        <w:rPr>
          <w:rFonts w:ascii="Arial" w:eastAsia="Arial" w:hAnsi="Arial" w:cs="Arial"/>
          <w:bCs/>
          <w:sz w:val="22"/>
          <w:szCs w:val="22"/>
        </w:rPr>
        <w:t xml:space="preserve"> agar performa model dapat terlihat dengan lebih jelas, terutama pada data yang tidak seimbang.</w:t>
      </w:r>
    </w:p>
    <w:p w14:paraId="3F55F7E5" w14:textId="31AAC159" w:rsidR="001506F0" w:rsidRDefault="00C61D55" w:rsidP="009F369D">
      <w:pPr>
        <w:pStyle w:val="ListParagraph"/>
        <w:ind w:left="90" w:firstLine="360"/>
        <w:jc w:val="both"/>
        <w:rPr>
          <w:rFonts w:ascii="Arial" w:eastAsia="Arial" w:hAnsi="Arial" w:cs="Arial"/>
          <w:bCs/>
          <w:sz w:val="22"/>
          <w:szCs w:val="22"/>
        </w:rPr>
      </w:pPr>
      <w:r w:rsidRPr="00C61D55">
        <w:rPr>
          <w:rFonts w:ascii="Arial" w:eastAsia="Arial" w:hAnsi="Arial" w:cs="Arial"/>
          <w:bCs/>
          <w:sz w:val="22"/>
          <w:szCs w:val="22"/>
        </w:rPr>
        <w:t xml:space="preserve">Pada </w:t>
      </w:r>
      <w:r w:rsidRPr="00044ACD">
        <w:rPr>
          <w:rFonts w:ascii="Arial" w:eastAsia="Arial" w:hAnsi="Arial" w:cs="Arial"/>
          <w:bCs/>
          <w:i/>
          <w:iCs/>
          <w:sz w:val="22"/>
          <w:szCs w:val="22"/>
        </w:rPr>
        <w:t>capstone project</w:t>
      </w:r>
      <w:r w:rsidRPr="00C61D55">
        <w:rPr>
          <w:rFonts w:ascii="Arial" w:eastAsia="Arial" w:hAnsi="Arial" w:cs="Arial"/>
          <w:bCs/>
          <w:sz w:val="22"/>
          <w:szCs w:val="22"/>
        </w:rPr>
        <w:t xml:space="preserve"> ini, evaluasi performa model difokuskan pada penggunaan metrik </w:t>
      </w:r>
      <w:r w:rsidRPr="001565C4">
        <w:rPr>
          <w:rFonts w:ascii="Arial" w:eastAsia="Arial" w:hAnsi="Arial" w:cs="Arial"/>
          <w:bCs/>
          <w:i/>
          <w:iCs/>
          <w:sz w:val="22"/>
          <w:szCs w:val="22"/>
        </w:rPr>
        <w:t>accuracy, F1-score</w:t>
      </w:r>
      <w:r w:rsidRPr="00C61D55">
        <w:rPr>
          <w:rFonts w:ascii="Arial" w:eastAsia="Arial" w:hAnsi="Arial" w:cs="Arial"/>
          <w:bCs/>
          <w:sz w:val="22"/>
          <w:szCs w:val="22"/>
        </w:rPr>
        <w:t xml:space="preserve">, dan </w:t>
      </w:r>
      <w:r w:rsidRPr="008F2E4D">
        <w:rPr>
          <w:rFonts w:ascii="Arial" w:eastAsia="Arial" w:hAnsi="Arial" w:cs="Arial"/>
          <w:bCs/>
          <w:i/>
          <w:iCs/>
          <w:sz w:val="22"/>
          <w:szCs w:val="22"/>
        </w:rPr>
        <w:t>ROC-AUC</w:t>
      </w:r>
      <w:r w:rsidRPr="00C61D55">
        <w:rPr>
          <w:rFonts w:ascii="Arial" w:eastAsia="Arial" w:hAnsi="Arial" w:cs="Arial"/>
          <w:bCs/>
          <w:sz w:val="22"/>
          <w:szCs w:val="22"/>
        </w:rPr>
        <w:t xml:space="preserve">. Ketiga metrik tersebut digunakan untuk membandingkan kinerja algoritma </w:t>
      </w:r>
      <w:r w:rsidRPr="00A33F12">
        <w:rPr>
          <w:rFonts w:ascii="Arial" w:eastAsia="Arial" w:hAnsi="Arial" w:cs="Arial"/>
          <w:bCs/>
          <w:i/>
          <w:iCs/>
          <w:sz w:val="22"/>
          <w:szCs w:val="22"/>
        </w:rPr>
        <w:t xml:space="preserve">Logistic Regression </w:t>
      </w:r>
      <w:r w:rsidRPr="00C61D55">
        <w:rPr>
          <w:rFonts w:ascii="Arial" w:eastAsia="Arial" w:hAnsi="Arial" w:cs="Arial"/>
          <w:bCs/>
          <w:sz w:val="22"/>
          <w:szCs w:val="22"/>
        </w:rPr>
        <w:t xml:space="preserve">dan </w:t>
      </w:r>
      <w:r w:rsidRPr="00165859">
        <w:rPr>
          <w:rFonts w:ascii="Arial" w:eastAsia="Arial" w:hAnsi="Arial" w:cs="Arial"/>
          <w:bCs/>
          <w:i/>
          <w:iCs/>
          <w:sz w:val="22"/>
          <w:szCs w:val="22"/>
        </w:rPr>
        <w:t>XGBoost</w:t>
      </w:r>
      <w:r w:rsidRPr="00C61D55">
        <w:rPr>
          <w:rFonts w:ascii="Arial" w:eastAsia="Arial" w:hAnsi="Arial" w:cs="Arial"/>
          <w:bCs/>
          <w:sz w:val="22"/>
          <w:szCs w:val="22"/>
        </w:rPr>
        <w:t xml:space="preserve"> dalam memprediksi keterlambatan pengiriman pada layanan </w:t>
      </w:r>
      <w:r w:rsidRPr="00BC424E">
        <w:rPr>
          <w:rFonts w:ascii="Arial" w:eastAsia="Arial" w:hAnsi="Arial" w:cs="Arial"/>
          <w:bCs/>
          <w:i/>
          <w:iCs/>
          <w:sz w:val="22"/>
          <w:szCs w:val="22"/>
        </w:rPr>
        <w:t>e-commerce</w:t>
      </w:r>
      <w:r w:rsidRPr="00C61D55">
        <w:rPr>
          <w:rFonts w:ascii="Arial" w:eastAsia="Arial" w:hAnsi="Arial" w:cs="Arial"/>
          <w:bCs/>
          <w:sz w:val="22"/>
          <w:szCs w:val="22"/>
        </w:rPr>
        <w:t>.</w:t>
      </w:r>
    </w:p>
    <w:p w14:paraId="0041DF9E" w14:textId="77777777" w:rsidR="00195F77" w:rsidRPr="00FC2CDB" w:rsidRDefault="00195F77" w:rsidP="00C61D55">
      <w:pPr>
        <w:pStyle w:val="ListParagraph"/>
        <w:ind w:left="450"/>
        <w:jc w:val="both"/>
        <w:rPr>
          <w:rFonts w:ascii="Arial" w:eastAsia="Arial" w:hAnsi="Arial" w:cs="Arial"/>
          <w:bCs/>
          <w:sz w:val="22"/>
          <w:szCs w:val="22"/>
        </w:rPr>
      </w:pPr>
    </w:p>
    <w:p w14:paraId="2308C760" w14:textId="33683542" w:rsidR="005A0756" w:rsidRDefault="00D05143" w:rsidP="00095F72">
      <w:pPr>
        <w:pStyle w:val="ListParagraph"/>
        <w:ind w:left="90"/>
        <w:jc w:val="both"/>
        <w:rPr>
          <w:rFonts w:ascii="Arial" w:eastAsia="Arial" w:hAnsi="Arial" w:cs="Arial"/>
          <w:b/>
          <w:sz w:val="22"/>
          <w:szCs w:val="22"/>
        </w:rPr>
      </w:pPr>
      <w:r>
        <w:rPr>
          <w:rFonts w:ascii="Arial" w:eastAsia="Arial" w:hAnsi="Arial" w:cs="Arial"/>
          <w:b/>
          <w:sz w:val="22"/>
          <w:szCs w:val="22"/>
        </w:rPr>
        <w:t>METODOLOGI PENELITIAN</w:t>
      </w:r>
    </w:p>
    <w:p w14:paraId="3FCFEF15" w14:textId="2713C4C2" w:rsidR="00D05143" w:rsidRDefault="00D05143" w:rsidP="00095F72">
      <w:pPr>
        <w:pStyle w:val="ListParagraph"/>
        <w:ind w:left="90"/>
        <w:jc w:val="both"/>
        <w:rPr>
          <w:rFonts w:ascii="Arial" w:eastAsia="Arial" w:hAnsi="Arial" w:cs="Arial"/>
          <w:b/>
          <w:sz w:val="22"/>
          <w:szCs w:val="22"/>
        </w:rPr>
      </w:pPr>
    </w:p>
    <w:p w14:paraId="0BAE3407" w14:textId="77777777" w:rsidR="00F029F6" w:rsidRPr="00F029F6" w:rsidRDefault="00F029F6" w:rsidP="00F029F6">
      <w:pPr>
        <w:pStyle w:val="ListParagraph"/>
        <w:numPr>
          <w:ilvl w:val="0"/>
          <w:numId w:val="2"/>
        </w:numPr>
        <w:jc w:val="both"/>
        <w:rPr>
          <w:rFonts w:ascii="Arial" w:eastAsia="Arial" w:hAnsi="Arial" w:cs="Arial"/>
          <w:b/>
          <w:vanish/>
          <w:sz w:val="22"/>
          <w:szCs w:val="22"/>
        </w:rPr>
      </w:pPr>
    </w:p>
    <w:p w14:paraId="1099E441" w14:textId="77777777" w:rsidR="00F029F6" w:rsidRPr="00F029F6" w:rsidRDefault="00F029F6" w:rsidP="00F029F6">
      <w:pPr>
        <w:pStyle w:val="ListParagraph"/>
        <w:numPr>
          <w:ilvl w:val="0"/>
          <w:numId w:val="2"/>
        </w:numPr>
        <w:jc w:val="both"/>
        <w:rPr>
          <w:rFonts w:ascii="Arial" w:eastAsia="Arial" w:hAnsi="Arial" w:cs="Arial"/>
          <w:b/>
          <w:vanish/>
          <w:sz w:val="22"/>
          <w:szCs w:val="22"/>
        </w:rPr>
      </w:pPr>
    </w:p>
    <w:p w14:paraId="3CB2ABF2" w14:textId="04A4C1A4" w:rsidR="00F029F6" w:rsidRDefault="00391A46" w:rsidP="00F029F6">
      <w:pPr>
        <w:pStyle w:val="ListParagraph"/>
        <w:numPr>
          <w:ilvl w:val="1"/>
          <w:numId w:val="2"/>
        </w:numPr>
        <w:jc w:val="both"/>
        <w:rPr>
          <w:rFonts w:ascii="Arial" w:eastAsia="Arial" w:hAnsi="Arial" w:cs="Arial"/>
          <w:b/>
          <w:sz w:val="22"/>
          <w:szCs w:val="22"/>
        </w:rPr>
      </w:pPr>
      <w:r>
        <w:rPr>
          <w:rFonts w:ascii="Arial" w:eastAsia="Arial" w:hAnsi="Arial" w:cs="Arial"/>
          <w:b/>
          <w:sz w:val="22"/>
          <w:szCs w:val="22"/>
        </w:rPr>
        <w:t>Waktu dan Tempat Penelitian</w:t>
      </w:r>
    </w:p>
    <w:p w14:paraId="3FA56028" w14:textId="7DB0DD03" w:rsidR="00E7641D" w:rsidRDefault="00B933AF" w:rsidP="008F5B67">
      <w:pPr>
        <w:pStyle w:val="ListParagraph"/>
        <w:ind w:left="90" w:firstLine="360"/>
        <w:jc w:val="both"/>
        <w:rPr>
          <w:rFonts w:ascii="Arial" w:eastAsia="Arial" w:hAnsi="Arial" w:cs="Arial"/>
          <w:bCs/>
          <w:sz w:val="22"/>
          <w:szCs w:val="22"/>
        </w:rPr>
      </w:pPr>
      <w:r>
        <w:rPr>
          <w:rFonts w:ascii="Arial" w:eastAsia="Arial" w:hAnsi="Arial" w:cs="Arial"/>
          <w:bCs/>
          <w:sz w:val="22"/>
          <w:szCs w:val="22"/>
        </w:rPr>
        <w:t>D</w:t>
      </w:r>
      <w:r w:rsidR="00C6573D" w:rsidRPr="00C6573D">
        <w:rPr>
          <w:rFonts w:ascii="Arial" w:eastAsia="Arial" w:hAnsi="Arial" w:cs="Arial"/>
          <w:bCs/>
          <w:sz w:val="22"/>
          <w:szCs w:val="22"/>
        </w:rPr>
        <w:t>ilaksanakan pada semester berjalan tahun akademik 202</w:t>
      </w:r>
      <w:r w:rsidR="00533C48">
        <w:rPr>
          <w:rFonts w:ascii="Arial" w:eastAsia="Arial" w:hAnsi="Arial" w:cs="Arial"/>
          <w:bCs/>
          <w:sz w:val="22"/>
          <w:szCs w:val="22"/>
        </w:rPr>
        <w:t>5</w:t>
      </w:r>
      <w:r w:rsidR="00C6573D" w:rsidRPr="00C6573D">
        <w:rPr>
          <w:rFonts w:ascii="Arial" w:eastAsia="Arial" w:hAnsi="Arial" w:cs="Arial"/>
          <w:bCs/>
          <w:sz w:val="22"/>
          <w:szCs w:val="22"/>
        </w:rPr>
        <w:t>/202</w:t>
      </w:r>
      <w:r w:rsidR="00533C48">
        <w:rPr>
          <w:rFonts w:ascii="Arial" w:eastAsia="Arial" w:hAnsi="Arial" w:cs="Arial"/>
          <w:bCs/>
          <w:sz w:val="22"/>
          <w:szCs w:val="22"/>
        </w:rPr>
        <w:t>6</w:t>
      </w:r>
      <w:r w:rsidR="00C6573D" w:rsidRPr="00C6573D">
        <w:rPr>
          <w:rFonts w:ascii="Arial" w:eastAsia="Arial" w:hAnsi="Arial" w:cs="Arial"/>
          <w:bCs/>
          <w:sz w:val="22"/>
          <w:szCs w:val="22"/>
        </w:rPr>
        <w:t xml:space="preserve">. Proses penelitian dilakukan secara daring (online), meliputi pengumpulan data, pengolahan data, pemodelan </w:t>
      </w:r>
      <w:r w:rsidR="00C6573D" w:rsidRPr="00555AC0">
        <w:rPr>
          <w:rFonts w:ascii="Arial" w:eastAsia="Arial" w:hAnsi="Arial" w:cs="Arial"/>
          <w:bCs/>
          <w:i/>
          <w:iCs/>
          <w:sz w:val="22"/>
          <w:szCs w:val="22"/>
        </w:rPr>
        <w:t>machine learning</w:t>
      </w:r>
      <w:r w:rsidR="00C6573D" w:rsidRPr="00C6573D">
        <w:rPr>
          <w:rFonts w:ascii="Arial" w:eastAsia="Arial" w:hAnsi="Arial" w:cs="Arial"/>
          <w:bCs/>
          <w:sz w:val="22"/>
          <w:szCs w:val="22"/>
        </w:rPr>
        <w:t xml:space="preserve">, hingga evaluasi model. </w:t>
      </w:r>
      <w:r w:rsidR="00FC778A" w:rsidRPr="00FC778A">
        <w:rPr>
          <w:rFonts w:ascii="Arial" w:eastAsia="Arial" w:hAnsi="Arial" w:cs="Arial"/>
          <w:bCs/>
          <w:sz w:val="22"/>
          <w:szCs w:val="22"/>
        </w:rPr>
        <w:t xml:space="preserve">Seluruh proses pengolahan serta analisis data dilakukan dengan memanfaatkan perangkat </w:t>
      </w:r>
      <w:r w:rsidR="00815904">
        <w:rPr>
          <w:rFonts w:ascii="Arial" w:eastAsia="Arial" w:hAnsi="Arial" w:cs="Arial"/>
          <w:bCs/>
          <w:sz w:val="22"/>
          <w:szCs w:val="22"/>
        </w:rPr>
        <w:t>laptop</w:t>
      </w:r>
      <w:r w:rsidR="00FC778A" w:rsidRPr="00FC778A">
        <w:rPr>
          <w:rFonts w:ascii="Arial" w:eastAsia="Arial" w:hAnsi="Arial" w:cs="Arial"/>
          <w:bCs/>
          <w:sz w:val="22"/>
          <w:szCs w:val="22"/>
        </w:rPr>
        <w:t xml:space="preserve"> pribadi yang digunakan oleh peneliti.</w:t>
      </w:r>
    </w:p>
    <w:p w14:paraId="66B80E76" w14:textId="77777777" w:rsidR="006B289C" w:rsidRPr="00E7641D" w:rsidRDefault="006B289C" w:rsidP="008F5B67">
      <w:pPr>
        <w:pStyle w:val="ListParagraph"/>
        <w:ind w:left="90" w:firstLine="360"/>
        <w:jc w:val="both"/>
        <w:rPr>
          <w:rFonts w:ascii="Arial" w:eastAsia="Arial" w:hAnsi="Arial" w:cs="Arial"/>
          <w:bCs/>
          <w:sz w:val="22"/>
          <w:szCs w:val="22"/>
        </w:rPr>
      </w:pPr>
    </w:p>
    <w:p w14:paraId="63AE77F1" w14:textId="12569B27" w:rsidR="002F4BDE" w:rsidRPr="009C052C" w:rsidRDefault="001E06CF" w:rsidP="002F4BDE">
      <w:pPr>
        <w:pStyle w:val="ListParagraph"/>
        <w:numPr>
          <w:ilvl w:val="1"/>
          <w:numId w:val="2"/>
        </w:numPr>
        <w:jc w:val="both"/>
        <w:rPr>
          <w:rFonts w:ascii="Arial" w:eastAsia="Arial" w:hAnsi="Arial" w:cs="Arial"/>
          <w:b/>
          <w:sz w:val="22"/>
          <w:szCs w:val="22"/>
        </w:rPr>
      </w:pPr>
      <w:r w:rsidRPr="00F029F6">
        <w:rPr>
          <w:rFonts w:ascii="Arial" w:eastAsia="Arial" w:hAnsi="Arial" w:cs="Arial"/>
          <w:b/>
          <w:sz w:val="22"/>
          <w:szCs w:val="22"/>
        </w:rPr>
        <w:t>Alat dan Bahan Penelitian</w:t>
      </w:r>
    </w:p>
    <w:p w14:paraId="27F96409" w14:textId="77777777" w:rsidR="009107EF" w:rsidRDefault="00E338A9" w:rsidP="009107EF">
      <w:pPr>
        <w:pStyle w:val="ListParagraph"/>
        <w:numPr>
          <w:ilvl w:val="5"/>
          <w:numId w:val="2"/>
        </w:numPr>
        <w:ind w:left="90" w:firstLine="0"/>
        <w:jc w:val="both"/>
        <w:rPr>
          <w:rFonts w:ascii="Arial" w:eastAsia="Arial" w:hAnsi="Arial" w:cs="Arial"/>
          <w:b/>
          <w:sz w:val="22"/>
          <w:szCs w:val="22"/>
        </w:rPr>
      </w:pPr>
      <w:r w:rsidRPr="00522D83">
        <w:rPr>
          <w:rFonts w:ascii="Arial" w:eastAsia="Arial" w:hAnsi="Arial" w:cs="Arial"/>
          <w:b/>
          <w:sz w:val="22"/>
          <w:szCs w:val="22"/>
        </w:rPr>
        <w:t>Alat Penelitian</w:t>
      </w:r>
    </w:p>
    <w:p w14:paraId="43B1FAA8" w14:textId="3A123144" w:rsidR="00E70E27" w:rsidRPr="009107EF" w:rsidRDefault="00A80CDA" w:rsidP="00DA38D5">
      <w:pPr>
        <w:pStyle w:val="ListParagraph"/>
        <w:ind w:left="90" w:firstLine="360"/>
        <w:jc w:val="both"/>
        <w:rPr>
          <w:rFonts w:ascii="Arial" w:eastAsia="Arial" w:hAnsi="Arial" w:cs="Arial"/>
          <w:b/>
          <w:sz w:val="22"/>
          <w:szCs w:val="22"/>
        </w:rPr>
      </w:pPr>
      <w:r w:rsidRPr="009107EF">
        <w:rPr>
          <w:rFonts w:ascii="Arial" w:eastAsia="Arial" w:hAnsi="Arial" w:cs="Arial"/>
          <w:bCs/>
          <w:sz w:val="22"/>
          <w:szCs w:val="22"/>
        </w:rPr>
        <w:t>Alat yang digunakan adalah sebagai berikut:</w:t>
      </w:r>
    </w:p>
    <w:p w14:paraId="5E6810BE" w14:textId="62CF51D5" w:rsidR="00F411D5" w:rsidRDefault="00A80CDA" w:rsidP="00F411D5">
      <w:pPr>
        <w:pStyle w:val="ListParagraph"/>
        <w:numPr>
          <w:ilvl w:val="0"/>
          <w:numId w:val="26"/>
        </w:numPr>
        <w:jc w:val="both"/>
        <w:rPr>
          <w:rFonts w:ascii="Arial" w:eastAsia="Arial" w:hAnsi="Arial" w:cs="Arial"/>
          <w:bCs/>
          <w:sz w:val="22"/>
          <w:szCs w:val="22"/>
        </w:rPr>
      </w:pPr>
      <w:r w:rsidRPr="001E04D0">
        <w:rPr>
          <w:rFonts w:ascii="Arial" w:eastAsia="Arial" w:hAnsi="Arial" w:cs="Arial"/>
          <w:bCs/>
          <w:sz w:val="22"/>
          <w:szCs w:val="22"/>
        </w:rPr>
        <w:t>Perangkat keras berupa laptop dengan spesifikasi yang memadai untuk pengolahan data.</w:t>
      </w:r>
    </w:p>
    <w:p w14:paraId="6F1E0F4C" w14:textId="77777777" w:rsidR="000711E8" w:rsidRDefault="00A80CDA" w:rsidP="000711E8">
      <w:pPr>
        <w:pStyle w:val="ListParagraph"/>
        <w:numPr>
          <w:ilvl w:val="0"/>
          <w:numId w:val="26"/>
        </w:numPr>
        <w:jc w:val="both"/>
        <w:rPr>
          <w:rFonts w:ascii="Arial" w:eastAsia="Arial" w:hAnsi="Arial" w:cs="Arial"/>
          <w:bCs/>
          <w:sz w:val="22"/>
          <w:szCs w:val="22"/>
        </w:rPr>
      </w:pPr>
      <w:r w:rsidRPr="00F411D5">
        <w:rPr>
          <w:rFonts w:ascii="Arial" w:eastAsia="Arial" w:hAnsi="Arial" w:cs="Arial"/>
          <w:bCs/>
          <w:sz w:val="22"/>
          <w:szCs w:val="22"/>
        </w:rPr>
        <w:t>Sistem operasi Windows.</w:t>
      </w:r>
    </w:p>
    <w:p w14:paraId="44FF0AC3" w14:textId="77777777" w:rsidR="000711E8" w:rsidRDefault="00A80CDA" w:rsidP="000711E8">
      <w:pPr>
        <w:pStyle w:val="ListParagraph"/>
        <w:numPr>
          <w:ilvl w:val="0"/>
          <w:numId w:val="26"/>
        </w:numPr>
        <w:jc w:val="both"/>
        <w:rPr>
          <w:rFonts w:ascii="Arial" w:eastAsia="Arial" w:hAnsi="Arial" w:cs="Arial"/>
          <w:bCs/>
          <w:sz w:val="22"/>
          <w:szCs w:val="22"/>
        </w:rPr>
      </w:pPr>
      <w:r w:rsidRPr="000711E8">
        <w:rPr>
          <w:rFonts w:ascii="Arial" w:eastAsia="Arial" w:hAnsi="Arial" w:cs="Arial"/>
          <w:bCs/>
          <w:sz w:val="22"/>
          <w:szCs w:val="22"/>
        </w:rPr>
        <w:t>Bahasa pemrograman Python.</w:t>
      </w:r>
    </w:p>
    <w:p w14:paraId="46E62873" w14:textId="2161713B" w:rsidR="00AB5E97" w:rsidRDefault="00A80CDA" w:rsidP="00AB5E97">
      <w:pPr>
        <w:pStyle w:val="ListParagraph"/>
        <w:numPr>
          <w:ilvl w:val="0"/>
          <w:numId w:val="26"/>
        </w:numPr>
        <w:jc w:val="both"/>
        <w:rPr>
          <w:rFonts w:ascii="Arial" w:eastAsia="Arial" w:hAnsi="Arial" w:cs="Arial"/>
          <w:bCs/>
          <w:sz w:val="22"/>
          <w:szCs w:val="22"/>
        </w:rPr>
      </w:pPr>
      <w:r w:rsidRPr="000711E8">
        <w:rPr>
          <w:rFonts w:ascii="Arial" w:eastAsia="Arial" w:hAnsi="Arial" w:cs="Arial"/>
          <w:bCs/>
          <w:sz w:val="22"/>
          <w:szCs w:val="22"/>
        </w:rPr>
        <w:t>Perangkat lunak dan library pendukung</w:t>
      </w:r>
      <w:r w:rsidR="00061B36">
        <w:rPr>
          <w:rFonts w:ascii="Arial" w:eastAsia="Arial" w:hAnsi="Arial" w:cs="Arial"/>
          <w:bCs/>
          <w:sz w:val="22"/>
          <w:szCs w:val="22"/>
        </w:rPr>
        <w:t xml:space="preserve"> dari Python</w:t>
      </w:r>
    </w:p>
    <w:p w14:paraId="3241A553" w14:textId="77777777" w:rsidR="00F64BD6" w:rsidRPr="00061B36" w:rsidRDefault="00F64BD6" w:rsidP="00F64BD6">
      <w:pPr>
        <w:pStyle w:val="ListParagraph"/>
        <w:ind w:left="1080"/>
        <w:jc w:val="both"/>
        <w:rPr>
          <w:rFonts w:ascii="Arial" w:eastAsia="Arial" w:hAnsi="Arial" w:cs="Arial"/>
          <w:bCs/>
          <w:sz w:val="22"/>
          <w:szCs w:val="22"/>
        </w:rPr>
      </w:pPr>
    </w:p>
    <w:p w14:paraId="263C7AFE" w14:textId="77777777" w:rsidR="00E53294" w:rsidRDefault="00E338A9" w:rsidP="00E53294">
      <w:pPr>
        <w:pStyle w:val="ListParagraph"/>
        <w:numPr>
          <w:ilvl w:val="5"/>
          <w:numId w:val="2"/>
        </w:numPr>
        <w:ind w:left="90" w:firstLine="0"/>
        <w:jc w:val="both"/>
        <w:rPr>
          <w:rFonts w:ascii="Arial" w:eastAsia="Arial" w:hAnsi="Arial" w:cs="Arial"/>
          <w:b/>
          <w:sz w:val="22"/>
          <w:szCs w:val="22"/>
        </w:rPr>
      </w:pPr>
      <w:r w:rsidRPr="002257B6">
        <w:rPr>
          <w:rFonts w:ascii="Arial" w:eastAsia="Arial" w:hAnsi="Arial" w:cs="Arial"/>
          <w:b/>
          <w:sz w:val="22"/>
          <w:szCs w:val="22"/>
        </w:rPr>
        <w:t>Bahan Penelitian</w:t>
      </w:r>
    </w:p>
    <w:p w14:paraId="570A5C52" w14:textId="439BA840" w:rsidR="005E4707" w:rsidRDefault="00DC30A2" w:rsidP="00B5107B">
      <w:pPr>
        <w:pStyle w:val="ListParagraph"/>
        <w:ind w:left="90" w:firstLine="360"/>
        <w:jc w:val="both"/>
        <w:rPr>
          <w:rFonts w:ascii="Arial" w:eastAsia="Arial" w:hAnsi="Arial" w:cs="Arial"/>
          <w:bCs/>
          <w:sz w:val="22"/>
          <w:szCs w:val="22"/>
        </w:rPr>
      </w:pPr>
      <w:r w:rsidRPr="00DC30A2">
        <w:rPr>
          <w:rFonts w:ascii="Arial" w:eastAsia="Arial" w:hAnsi="Arial" w:cs="Arial"/>
          <w:bCs/>
          <w:sz w:val="22"/>
          <w:szCs w:val="22"/>
        </w:rPr>
        <w:t xml:space="preserve">Data yang digunakan dalam </w:t>
      </w:r>
      <w:r w:rsidR="009F50D9">
        <w:rPr>
          <w:rFonts w:ascii="Arial" w:eastAsia="Arial" w:hAnsi="Arial" w:cs="Arial"/>
          <w:bCs/>
          <w:i/>
          <w:iCs/>
          <w:sz w:val="22"/>
          <w:szCs w:val="22"/>
        </w:rPr>
        <w:t>capstone project</w:t>
      </w:r>
      <w:r w:rsidRPr="00DC30A2">
        <w:rPr>
          <w:rFonts w:ascii="Arial" w:eastAsia="Arial" w:hAnsi="Arial" w:cs="Arial"/>
          <w:bCs/>
          <w:sz w:val="22"/>
          <w:szCs w:val="22"/>
        </w:rPr>
        <w:t xml:space="preserve"> ini </w:t>
      </w:r>
      <w:r w:rsidR="00337EEA">
        <w:rPr>
          <w:rFonts w:ascii="Arial" w:eastAsia="Arial" w:hAnsi="Arial" w:cs="Arial"/>
          <w:bCs/>
          <w:sz w:val="22"/>
          <w:szCs w:val="22"/>
        </w:rPr>
        <w:t>adalah</w:t>
      </w:r>
      <w:r w:rsidRPr="00DC30A2">
        <w:rPr>
          <w:rFonts w:ascii="Arial" w:eastAsia="Arial" w:hAnsi="Arial" w:cs="Arial"/>
          <w:bCs/>
          <w:sz w:val="22"/>
          <w:szCs w:val="22"/>
        </w:rPr>
        <w:t xml:space="preserve"> dataset pengiriman </w:t>
      </w:r>
      <w:r w:rsidRPr="007C7BB1">
        <w:rPr>
          <w:rFonts w:ascii="Arial" w:eastAsia="Arial" w:hAnsi="Arial" w:cs="Arial"/>
          <w:bCs/>
          <w:i/>
          <w:iCs/>
          <w:sz w:val="22"/>
          <w:szCs w:val="22"/>
        </w:rPr>
        <w:t>e-commerce</w:t>
      </w:r>
      <w:r w:rsidRPr="00DC30A2">
        <w:rPr>
          <w:rFonts w:ascii="Arial" w:eastAsia="Arial" w:hAnsi="Arial" w:cs="Arial"/>
          <w:bCs/>
          <w:sz w:val="22"/>
          <w:szCs w:val="22"/>
        </w:rPr>
        <w:t xml:space="preserve"> yang diperoleh dari platform </w:t>
      </w:r>
      <w:r w:rsidRPr="007C7BB1">
        <w:rPr>
          <w:rFonts w:ascii="Arial" w:eastAsia="Arial" w:hAnsi="Arial" w:cs="Arial"/>
          <w:bCs/>
          <w:i/>
          <w:iCs/>
          <w:sz w:val="22"/>
          <w:szCs w:val="22"/>
        </w:rPr>
        <w:t>Kaggle</w:t>
      </w:r>
      <w:r w:rsidRPr="00DC30A2">
        <w:rPr>
          <w:rFonts w:ascii="Arial" w:eastAsia="Arial" w:hAnsi="Arial" w:cs="Arial"/>
          <w:bCs/>
          <w:sz w:val="22"/>
          <w:szCs w:val="22"/>
        </w:rPr>
        <w:t xml:space="preserve">. Dataset tersebut memuat data historis pengiriman yang mencakup informasi terkait pelanggan, produk, serta proses pengiriman. Data ini kemudian dimanfaatkan </w:t>
      </w:r>
      <w:r w:rsidR="00171954">
        <w:rPr>
          <w:rFonts w:ascii="Arial" w:eastAsia="Arial" w:hAnsi="Arial" w:cs="Arial"/>
          <w:bCs/>
          <w:sz w:val="22"/>
          <w:szCs w:val="22"/>
        </w:rPr>
        <w:t>untuk</w:t>
      </w:r>
      <w:r w:rsidRPr="00DC30A2">
        <w:rPr>
          <w:rFonts w:ascii="Arial" w:eastAsia="Arial" w:hAnsi="Arial" w:cs="Arial"/>
          <w:bCs/>
          <w:sz w:val="22"/>
          <w:szCs w:val="22"/>
        </w:rPr>
        <w:t xml:space="preserve"> data latih </w:t>
      </w:r>
      <w:r w:rsidR="003441F6">
        <w:rPr>
          <w:rFonts w:ascii="Arial" w:eastAsia="Arial" w:hAnsi="Arial" w:cs="Arial"/>
          <w:bCs/>
          <w:sz w:val="22"/>
          <w:szCs w:val="22"/>
        </w:rPr>
        <w:t>serta</w:t>
      </w:r>
      <w:r w:rsidRPr="00DC30A2">
        <w:rPr>
          <w:rFonts w:ascii="Arial" w:eastAsia="Arial" w:hAnsi="Arial" w:cs="Arial"/>
          <w:bCs/>
          <w:sz w:val="22"/>
          <w:szCs w:val="22"/>
        </w:rPr>
        <w:t xml:space="preserve"> data uji dalam proses pemodelan </w:t>
      </w:r>
      <w:r w:rsidRPr="00CF4239">
        <w:rPr>
          <w:rFonts w:ascii="Arial" w:eastAsia="Arial" w:hAnsi="Arial" w:cs="Arial"/>
          <w:bCs/>
          <w:i/>
          <w:iCs/>
          <w:sz w:val="22"/>
          <w:szCs w:val="22"/>
        </w:rPr>
        <w:t>machine learning</w:t>
      </w:r>
      <w:r>
        <w:rPr>
          <w:rFonts w:ascii="Arial" w:eastAsia="Arial" w:hAnsi="Arial" w:cs="Arial"/>
          <w:bCs/>
          <w:sz w:val="22"/>
          <w:szCs w:val="22"/>
        </w:rPr>
        <w:t>.</w:t>
      </w:r>
    </w:p>
    <w:p w14:paraId="30890A30" w14:textId="77777777" w:rsidR="00681665" w:rsidRPr="00E53294" w:rsidRDefault="00681665" w:rsidP="00E53294">
      <w:pPr>
        <w:pStyle w:val="ListParagraph"/>
        <w:ind w:left="90"/>
        <w:jc w:val="both"/>
        <w:rPr>
          <w:rFonts w:ascii="Arial" w:eastAsia="Arial" w:hAnsi="Arial" w:cs="Arial"/>
          <w:b/>
          <w:sz w:val="22"/>
          <w:szCs w:val="22"/>
        </w:rPr>
      </w:pPr>
    </w:p>
    <w:p w14:paraId="3B2FAF8E" w14:textId="714A7628" w:rsidR="00FA5847" w:rsidRDefault="00E338A9" w:rsidP="00FA5847">
      <w:pPr>
        <w:pStyle w:val="ListParagraph"/>
        <w:numPr>
          <w:ilvl w:val="1"/>
          <w:numId w:val="2"/>
        </w:numPr>
        <w:jc w:val="both"/>
        <w:rPr>
          <w:rFonts w:ascii="Arial" w:eastAsia="Arial" w:hAnsi="Arial" w:cs="Arial"/>
          <w:b/>
          <w:sz w:val="22"/>
          <w:szCs w:val="22"/>
        </w:rPr>
      </w:pPr>
      <w:r>
        <w:rPr>
          <w:rFonts w:ascii="Arial" w:eastAsia="Arial" w:hAnsi="Arial" w:cs="Arial"/>
          <w:b/>
          <w:sz w:val="22"/>
          <w:szCs w:val="22"/>
        </w:rPr>
        <w:t>Metode Penelitian</w:t>
      </w:r>
    </w:p>
    <w:p w14:paraId="50A3D265" w14:textId="1FD23710" w:rsidR="00D0373A" w:rsidRPr="00A80D86" w:rsidRDefault="009341DF" w:rsidP="00357649">
      <w:pPr>
        <w:pStyle w:val="ListParagraph"/>
        <w:ind w:left="90" w:firstLine="360"/>
        <w:jc w:val="both"/>
        <w:rPr>
          <w:rFonts w:ascii="Arial" w:eastAsia="Arial" w:hAnsi="Arial" w:cs="Arial"/>
          <w:bCs/>
          <w:sz w:val="22"/>
          <w:szCs w:val="22"/>
        </w:rPr>
      </w:pPr>
      <w:r w:rsidRPr="009341DF">
        <w:rPr>
          <w:rFonts w:ascii="Arial" w:eastAsia="Arial" w:hAnsi="Arial" w:cs="Arial"/>
          <w:bCs/>
          <w:sz w:val="22"/>
          <w:szCs w:val="22"/>
        </w:rPr>
        <w:t xml:space="preserve">Penelitian ini menggunakan pendekatan eksperimen dengan metode kuantitatif. Pendekatan tersebut diterapkan untuk menguji serta membandingkan kinerja algoritma </w:t>
      </w:r>
      <w:r w:rsidRPr="00DC17A0">
        <w:rPr>
          <w:rFonts w:ascii="Arial" w:eastAsia="Arial" w:hAnsi="Arial" w:cs="Arial"/>
          <w:bCs/>
          <w:i/>
          <w:iCs/>
          <w:sz w:val="22"/>
          <w:szCs w:val="22"/>
        </w:rPr>
        <w:t>Logistic Regression</w:t>
      </w:r>
      <w:r w:rsidRPr="009341DF">
        <w:rPr>
          <w:rFonts w:ascii="Arial" w:eastAsia="Arial" w:hAnsi="Arial" w:cs="Arial"/>
          <w:bCs/>
          <w:sz w:val="22"/>
          <w:szCs w:val="22"/>
        </w:rPr>
        <w:t xml:space="preserve"> dan </w:t>
      </w:r>
      <w:r w:rsidRPr="00150AE7">
        <w:rPr>
          <w:rFonts w:ascii="Arial" w:eastAsia="Arial" w:hAnsi="Arial" w:cs="Arial"/>
          <w:bCs/>
          <w:i/>
          <w:iCs/>
          <w:sz w:val="22"/>
          <w:szCs w:val="22"/>
        </w:rPr>
        <w:t>XGBoost</w:t>
      </w:r>
      <w:r w:rsidRPr="009341DF">
        <w:rPr>
          <w:rFonts w:ascii="Arial" w:eastAsia="Arial" w:hAnsi="Arial" w:cs="Arial"/>
          <w:bCs/>
          <w:sz w:val="22"/>
          <w:szCs w:val="22"/>
        </w:rPr>
        <w:t xml:space="preserve"> dalam memprediksi keterlambatan pengiriman pada layanan </w:t>
      </w:r>
      <w:r w:rsidRPr="005203B6">
        <w:rPr>
          <w:rFonts w:ascii="Arial" w:eastAsia="Arial" w:hAnsi="Arial" w:cs="Arial"/>
          <w:bCs/>
          <w:i/>
          <w:iCs/>
          <w:sz w:val="22"/>
          <w:szCs w:val="22"/>
        </w:rPr>
        <w:t>e-commerce</w:t>
      </w:r>
      <w:r w:rsidRPr="009341DF">
        <w:rPr>
          <w:rFonts w:ascii="Arial" w:eastAsia="Arial" w:hAnsi="Arial" w:cs="Arial"/>
          <w:bCs/>
          <w:sz w:val="22"/>
          <w:szCs w:val="22"/>
        </w:rPr>
        <w:t>. Proses penelitian dilakukan secara bertahap dan terstruktur, dimulai dari pengumpulan data, pengolahan data, hingga evaluasi hasil dari model yang dibangun.</w:t>
      </w:r>
    </w:p>
    <w:p w14:paraId="3283CD45" w14:textId="77777777" w:rsidR="00B9420F" w:rsidRPr="00B9420F" w:rsidRDefault="00B9420F" w:rsidP="00B9420F">
      <w:pPr>
        <w:pStyle w:val="ListParagraph"/>
        <w:ind w:left="478"/>
        <w:jc w:val="both"/>
        <w:rPr>
          <w:rFonts w:ascii="Arial" w:eastAsia="Arial" w:hAnsi="Arial" w:cs="Arial"/>
          <w:bCs/>
          <w:sz w:val="22"/>
          <w:szCs w:val="22"/>
        </w:rPr>
      </w:pPr>
    </w:p>
    <w:p w14:paraId="3C1F541B" w14:textId="0820A82A" w:rsidR="00E338A9" w:rsidRDefault="00E338A9" w:rsidP="00FA5847">
      <w:pPr>
        <w:pStyle w:val="ListParagraph"/>
        <w:numPr>
          <w:ilvl w:val="1"/>
          <w:numId w:val="2"/>
        </w:numPr>
        <w:jc w:val="both"/>
        <w:rPr>
          <w:rFonts w:ascii="Arial" w:eastAsia="Arial" w:hAnsi="Arial" w:cs="Arial"/>
          <w:b/>
          <w:sz w:val="22"/>
          <w:szCs w:val="22"/>
        </w:rPr>
      </w:pPr>
      <w:r w:rsidRPr="00FA5847">
        <w:rPr>
          <w:rFonts w:ascii="Arial" w:eastAsia="Arial" w:hAnsi="Arial" w:cs="Arial"/>
          <w:b/>
          <w:sz w:val="22"/>
          <w:szCs w:val="22"/>
        </w:rPr>
        <w:t>Metode Pengumpulan Data</w:t>
      </w:r>
    </w:p>
    <w:p w14:paraId="3B6FC8A6" w14:textId="515EC381" w:rsidR="00BA553B" w:rsidRPr="00B474B7" w:rsidRDefault="004C3BFB" w:rsidP="00A84C14">
      <w:pPr>
        <w:ind w:left="90" w:firstLine="360"/>
        <w:jc w:val="both"/>
        <w:rPr>
          <w:rFonts w:ascii="Arial" w:eastAsia="Arial" w:hAnsi="Arial" w:cs="Arial"/>
          <w:bCs/>
          <w:sz w:val="22"/>
          <w:szCs w:val="22"/>
        </w:rPr>
      </w:pPr>
      <w:r w:rsidRPr="004C3BFB">
        <w:rPr>
          <w:rFonts w:ascii="Arial" w:eastAsia="Arial" w:hAnsi="Arial" w:cs="Arial"/>
          <w:bCs/>
          <w:sz w:val="22"/>
          <w:szCs w:val="22"/>
        </w:rPr>
        <w:t>Pengumpulan data dilakukan dengan cara mengunduh dataset</w:t>
      </w:r>
      <w:r w:rsidR="00863C90">
        <w:rPr>
          <w:rFonts w:ascii="Arial" w:eastAsia="Arial" w:hAnsi="Arial" w:cs="Arial"/>
          <w:bCs/>
          <w:sz w:val="22"/>
          <w:szCs w:val="22"/>
        </w:rPr>
        <w:t xml:space="preserve"> </w:t>
      </w:r>
      <w:r w:rsidR="00863C90" w:rsidRPr="00863C90">
        <w:rPr>
          <w:rFonts w:ascii="Arial" w:eastAsia="Arial" w:hAnsi="Arial" w:cs="Arial"/>
          <w:bCs/>
          <w:sz w:val="22"/>
          <w:szCs w:val="22"/>
        </w:rPr>
        <w:t>tersebut untuk digunakan dalam tahap pengolahan dan pemodelan.</w:t>
      </w:r>
    </w:p>
    <w:p w14:paraId="67E000E3" w14:textId="77777777" w:rsidR="00B77855" w:rsidRDefault="00B77855" w:rsidP="00B77855">
      <w:pPr>
        <w:pStyle w:val="ListParagraph"/>
        <w:ind w:left="478"/>
        <w:jc w:val="both"/>
        <w:rPr>
          <w:rFonts w:ascii="Arial" w:eastAsia="Arial" w:hAnsi="Arial" w:cs="Arial"/>
          <w:b/>
          <w:sz w:val="22"/>
          <w:szCs w:val="22"/>
        </w:rPr>
      </w:pPr>
    </w:p>
    <w:p w14:paraId="6FAC8BCA" w14:textId="18878084" w:rsidR="00B77855" w:rsidRDefault="00182754" w:rsidP="00FA5847">
      <w:pPr>
        <w:pStyle w:val="ListParagraph"/>
        <w:numPr>
          <w:ilvl w:val="1"/>
          <w:numId w:val="2"/>
        </w:numPr>
        <w:jc w:val="both"/>
        <w:rPr>
          <w:rFonts w:ascii="Arial" w:eastAsia="Arial" w:hAnsi="Arial" w:cs="Arial"/>
          <w:b/>
          <w:sz w:val="22"/>
          <w:szCs w:val="22"/>
        </w:rPr>
      </w:pPr>
      <w:r>
        <w:rPr>
          <w:rFonts w:ascii="Arial" w:eastAsia="Arial" w:hAnsi="Arial" w:cs="Arial"/>
          <w:b/>
          <w:sz w:val="22"/>
          <w:szCs w:val="22"/>
        </w:rPr>
        <w:t>Tahapan Penelitian</w:t>
      </w:r>
    </w:p>
    <w:p w14:paraId="04E30D8C" w14:textId="77777777" w:rsidR="000A1D4A" w:rsidRDefault="009076D8" w:rsidP="000A1D4A">
      <w:pPr>
        <w:pStyle w:val="ListParagraph"/>
        <w:ind w:left="90"/>
        <w:jc w:val="both"/>
        <w:rPr>
          <w:rFonts w:ascii="Arial" w:eastAsia="Arial" w:hAnsi="Arial" w:cs="Arial"/>
          <w:b/>
          <w:sz w:val="22"/>
          <w:szCs w:val="22"/>
        </w:rPr>
      </w:pPr>
      <w:r>
        <w:rPr>
          <w:rFonts w:ascii="Arial" w:eastAsia="Arial" w:hAnsi="Arial" w:cs="Arial"/>
          <w:b/>
          <w:sz w:val="22"/>
          <w:szCs w:val="22"/>
        </w:rPr>
        <w:t>3.5.1 Data Preprocessing</w:t>
      </w:r>
    </w:p>
    <w:p w14:paraId="427B07D9" w14:textId="451C83F4" w:rsidR="00DA24FC" w:rsidRPr="000A1D4A" w:rsidRDefault="0006564F" w:rsidP="00897E04">
      <w:pPr>
        <w:pStyle w:val="ListParagraph"/>
        <w:ind w:left="90" w:firstLine="360"/>
        <w:jc w:val="both"/>
        <w:rPr>
          <w:rFonts w:ascii="Arial" w:eastAsia="Arial" w:hAnsi="Arial" w:cs="Arial"/>
          <w:b/>
          <w:sz w:val="22"/>
          <w:szCs w:val="22"/>
        </w:rPr>
      </w:pPr>
      <w:r>
        <w:rPr>
          <w:rFonts w:ascii="Arial" w:eastAsia="Arial" w:hAnsi="Arial" w:cs="Arial"/>
          <w:bCs/>
          <w:sz w:val="22"/>
          <w:szCs w:val="22"/>
        </w:rPr>
        <w:t xml:space="preserve">Tujuan dari tahap </w:t>
      </w:r>
      <w:r w:rsidRPr="00A02777">
        <w:rPr>
          <w:rFonts w:ascii="Arial" w:eastAsia="Arial" w:hAnsi="Arial" w:cs="Arial"/>
          <w:bCs/>
          <w:i/>
          <w:iCs/>
          <w:sz w:val="22"/>
          <w:szCs w:val="22"/>
        </w:rPr>
        <w:t>preprocessing</w:t>
      </w:r>
      <w:r>
        <w:rPr>
          <w:rFonts w:ascii="Arial" w:eastAsia="Arial" w:hAnsi="Arial" w:cs="Arial"/>
          <w:bCs/>
          <w:sz w:val="22"/>
          <w:szCs w:val="22"/>
        </w:rPr>
        <w:t xml:space="preserve"> data </w:t>
      </w:r>
      <w:r w:rsidR="005678DC">
        <w:rPr>
          <w:rFonts w:ascii="Arial" w:eastAsia="Arial" w:hAnsi="Arial" w:cs="Arial"/>
          <w:bCs/>
          <w:sz w:val="22"/>
          <w:szCs w:val="22"/>
        </w:rPr>
        <w:t>adalah</w:t>
      </w:r>
      <w:r>
        <w:rPr>
          <w:rFonts w:ascii="Arial" w:eastAsia="Arial" w:hAnsi="Arial" w:cs="Arial"/>
          <w:bCs/>
          <w:sz w:val="22"/>
          <w:szCs w:val="22"/>
        </w:rPr>
        <w:t xml:space="preserve"> untuk mempersiapkan data agar siap digunakan</w:t>
      </w:r>
      <w:r w:rsidR="007F7CF7">
        <w:rPr>
          <w:rFonts w:ascii="Arial" w:eastAsia="Arial" w:hAnsi="Arial" w:cs="Arial"/>
          <w:bCs/>
          <w:sz w:val="22"/>
          <w:szCs w:val="22"/>
        </w:rPr>
        <w:t xml:space="preserve"> </w:t>
      </w:r>
      <w:r w:rsidR="008662E9">
        <w:rPr>
          <w:rFonts w:ascii="Arial" w:eastAsia="Arial" w:hAnsi="Arial" w:cs="Arial"/>
          <w:bCs/>
          <w:sz w:val="22"/>
          <w:szCs w:val="22"/>
        </w:rPr>
        <w:t xml:space="preserve">Dalam proses pemodelan. </w:t>
      </w:r>
      <w:r w:rsidR="006101E0" w:rsidRPr="006101E0">
        <w:rPr>
          <w:rFonts w:ascii="Arial" w:eastAsia="Arial" w:hAnsi="Arial" w:cs="Arial"/>
          <w:bCs/>
          <w:sz w:val="22"/>
          <w:szCs w:val="22"/>
        </w:rPr>
        <w:t>Tahapan preprocessing yang dilakukan meliputi:</w:t>
      </w:r>
    </w:p>
    <w:p w14:paraId="35C5F809" w14:textId="77777777" w:rsidR="00A714A1" w:rsidRDefault="006101E0" w:rsidP="00A714A1">
      <w:pPr>
        <w:pStyle w:val="ListParagraph"/>
        <w:numPr>
          <w:ilvl w:val="0"/>
          <w:numId w:val="28"/>
        </w:numPr>
        <w:jc w:val="both"/>
        <w:rPr>
          <w:rFonts w:ascii="Arial" w:eastAsia="Arial" w:hAnsi="Arial" w:cs="Arial"/>
          <w:bCs/>
          <w:sz w:val="22"/>
          <w:szCs w:val="22"/>
        </w:rPr>
      </w:pPr>
      <w:r w:rsidRPr="006101E0">
        <w:rPr>
          <w:rFonts w:ascii="Arial" w:eastAsia="Arial" w:hAnsi="Arial" w:cs="Arial"/>
          <w:bCs/>
          <w:sz w:val="22"/>
          <w:szCs w:val="22"/>
        </w:rPr>
        <w:t>Pembersihan data untuk memastikan tidak terdapat nilai kosong atau data tidak valid.</w:t>
      </w:r>
    </w:p>
    <w:p w14:paraId="3634C721" w14:textId="77777777" w:rsidR="00A714A1" w:rsidRDefault="006101E0" w:rsidP="00A714A1">
      <w:pPr>
        <w:pStyle w:val="ListParagraph"/>
        <w:numPr>
          <w:ilvl w:val="0"/>
          <w:numId w:val="28"/>
        </w:numPr>
        <w:jc w:val="both"/>
        <w:rPr>
          <w:rFonts w:ascii="Arial" w:eastAsia="Arial" w:hAnsi="Arial" w:cs="Arial"/>
          <w:bCs/>
          <w:sz w:val="22"/>
          <w:szCs w:val="22"/>
        </w:rPr>
      </w:pPr>
      <w:r w:rsidRPr="00A714A1">
        <w:rPr>
          <w:rFonts w:ascii="Arial" w:eastAsia="Arial" w:hAnsi="Arial" w:cs="Arial"/>
          <w:bCs/>
          <w:sz w:val="22"/>
          <w:szCs w:val="22"/>
        </w:rPr>
        <w:t xml:space="preserve">Transformasi data kategorikal menjadi bentuk numerik menggunakan teknik </w:t>
      </w:r>
      <w:r w:rsidRPr="00C048FF">
        <w:rPr>
          <w:rFonts w:ascii="Arial" w:eastAsia="Arial" w:hAnsi="Arial" w:cs="Arial"/>
          <w:bCs/>
          <w:i/>
          <w:iCs/>
          <w:sz w:val="22"/>
          <w:szCs w:val="22"/>
        </w:rPr>
        <w:t>encoding</w:t>
      </w:r>
      <w:r w:rsidRPr="00A714A1">
        <w:rPr>
          <w:rFonts w:ascii="Arial" w:eastAsia="Arial" w:hAnsi="Arial" w:cs="Arial"/>
          <w:bCs/>
          <w:sz w:val="22"/>
          <w:szCs w:val="22"/>
        </w:rPr>
        <w:t>.</w:t>
      </w:r>
    </w:p>
    <w:p w14:paraId="7226A338" w14:textId="241434A8" w:rsidR="006101E0" w:rsidRPr="00A714A1" w:rsidRDefault="006101E0" w:rsidP="00A714A1">
      <w:pPr>
        <w:pStyle w:val="ListParagraph"/>
        <w:numPr>
          <w:ilvl w:val="0"/>
          <w:numId w:val="28"/>
        </w:numPr>
        <w:jc w:val="both"/>
        <w:rPr>
          <w:rFonts w:ascii="Arial" w:eastAsia="Arial" w:hAnsi="Arial" w:cs="Arial"/>
          <w:bCs/>
          <w:sz w:val="22"/>
          <w:szCs w:val="22"/>
        </w:rPr>
      </w:pPr>
      <w:r w:rsidRPr="00C048FF">
        <w:rPr>
          <w:rFonts w:ascii="Arial" w:eastAsia="Arial" w:hAnsi="Arial" w:cs="Arial"/>
          <w:bCs/>
          <w:i/>
          <w:iCs/>
          <w:sz w:val="22"/>
          <w:szCs w:val="22"/>
        </w:rPr>
        <w:t>Normalisasi</w:t>
      </w:r>
      <w:r w:rsidRPr="00A714A1">
        <w:rPr>
          <w:rFonts w:ascii="Arial" w:eastAsia="Arial" w:hAnsi="Arial" w:cs="Arial"/>
          <w:bCs/>
          <w:sz w:val="22"/>
          <w:szCs w:val="22"/>
        </w:rPr>
        <w:t xml:space="preserve"> atau </w:t>
      </w:r>
      <w:r w:rsidRPr="00C048FF">
        <w:rPr>
          <w:rFonts w:ascii="Arial" w:eastAsia="Arial" w:hAnsi="Arial" w:cs="Arial"/>
          <w:bCs/>
          <w:i/>
          <w:iCs/>
          <w:sz w:val="22"/>
          <w:szCs w:val="22"/>
        </w:rPr>
        <w:t>standarisasi</w:t>
      </w:r>
      <w:r w:rsidRPr="00A714A1">
        <w:rPr>
          <w:rFonts w:ascii="Arial" w:eastAsia="Arial" w:hAnsi="Arial" w:cs="Arial"/>
          <w:bCs/>
          <w:sz w:val="22"/>
          <w:szCs w:val="22"/>
        </w:rPr>
        <w:t xml:space="preserve"> data numerik untuk meningkatkan performa model.</w:t>
      </w:r>
    </w:p>
    <w:p w14:paraId="4F50A044" w14:textId="77777777" w:rsidR="006101E0" w:rsidRPr="006101E0" w:rsidRDefault="006101E0" w:rsidP="006101E0">
      <w:pPr>
        <w:pStyle w:val="ListParagraph"/>
        <w:ind w:left="90"/>
        <w:jc w:val="both"/>
        <w:rPr>
          <w:rFonts w:ascii="Arial" w:eastAsia="Arial" w:hAnsi="Arial" w:cs="Arial"/>
          <w:bCs/>
          <w:sz w:val="22"/>
          <w:szCs w:val="22"/>
        </w:rPr>
      </w:pPr>
    </w:p>
    <w:p w14:paraId="0BC2D8A7" w14:textId="318263B3" w:rsidR="006101E0" w:rsidRPr="00B025F0" w:rsidRDefault="006101E0" w:rsidP="006101E0">
      <w:pPr>
        <w:pStyle w:val="ListParagraph"/>
        <w:ind w:left="90"/>
        <w:jc w:val="both"/>
        <w:rPr>
          <w:rFonts w:ascii="Arial" w:eastAsia="Arial" w:hAnsi="Arial" w:cs="Arial"/>
          <w:b/>
          <w:sz w:val="22"/>
          <w:szCs w:val="22"/>
        </w:rPr>
      </w:pPr>
      <w:r w:rsidRPr="00BA00B1">
        <w:rPr>
          <w:rFonts w:ascii="Arial" w:eastAsia="Arial" w:hAnsi="Arial" w:cs="Arial"/>
          <w:b/>
          <w:sz w:val="22"/>
          <w:szCs w:val="22"/>
        </w:rPr>
        <w:t>3.5.2 Pembagian Data</w:t>
      </w:r>
    </w:p>
    <w:p w14:paraId="4CFE35E4" w14:textId="597A7C91" w:rsidR="006101E0" w:rsidRPr="006101E0" w:rsidRDefault="009A39FC" w:rsidP="00A34FBC">
      <w:pPr>
        <w:pStyle w:val="ListParagraph"/>
        <w:ind w:left="90" w:firstLine="360"/>
        <w:jc w:val="both"/>
        <w:rPr>
          <w:rFonts w:ascii="Arial" w:eastAsia="Arial" w:hAnsi="Arial" w:cs="Arial"/>
          <w:bCs/>
          <w:sz w:val="22"/>
          <w:szCs w:val="22"/>
        </w:rPr>
      </w:pPr>
      <w:r w:rsidRPr="009A39FC">
        <w:rPr>
          <w:rFonts w:ascii="Arial" w:eastAsia="Arial" w:hAnsi="Arial" w:cs="Arial"/>
          <w:bCs/>
          <w:sz w:val="22"/>
          <w:szCs w:val="22"/>
        </w:rPr>
        <w:t xml:space="preserve">Dataset yang digunakan dalam penelitian ini dibagi menjadi dua bagian, yaitu data </w:t>
      </w:r>
      <w:r w:rsidR="009845AD">
        <w:rPr>
          <w:rFonts w:ascii="Arial" w:eastAsia="Arial" w:hAnsi="Arial" w:cs="Arial"/>
          <w:bCs/>
          <w:sz w:val="22"/>
          <w:szCs w:val="22"/>
        </w:rPr>
        <w:t>latih</w:t>
      </w:r>
      <w:r w:rsidRPr="009A39FC">
        <w:rPr>
          <w:rFonts w:ascii="Arial" w:eastAsia="Arial" w:hAnsi="Arial" w:cs="Arial"/>
          <w:bCs/>
          <w:sz w:val="22"/>
          <w:szCs w:val="22"/>
        </w:rPr>
        <w:t xml:space="preserve"> dan data </w:t>
      </w:r>
      <w:r w:rsidR="009845AD">
        <w:rPr>
          <w:rFonts w:ascii="Arial" w:eastAsia="Arial" w:hAnsi="Arial" w:cs="Arial"/>
          <w:bCs/>
          <w:sz w:val="22"/>
          <w:szCs w:val="22"/>
        </w:rPr>
        <w:t>uji</w:t>
      </w:r>
      <w:r w:rsidRPr="009A39FC">
        <w:rPr>
          <w:rFonts w:ascii="Arial" w:eastAsia="Arial" w:hAnsi="Arial" w:cs="Arial"/>
          <w:bCs/>
          <w:sz w:val="22"/>
          <w:szCs w:val="22"/>
        </w:rPr>
        <w:t xml:space="preserve"> dengan </w:t>
      </w:r>
      <w:r w:rsidR="005368CC">
        <w:rPr>
          <w:rFonts w:ascii="Arial" w:eastAsia="Arial" w:hAnsi="Arial" w:cs="Arial"/>
          <w:bCs/>
          <w:sz w:val="22"/>
          <w:szCs w:val="22"/>
        </w:rPr>
        <w:t>persentase</w:t>
      </w:r>
      <w:r w:rsidRPr="009A39FC">
        <w:rPr>
          <w:rFonts w:ascii="Arial" w:eastAsia="Arial" w:hAnsi="Arial" w:cs="Arial"/>
          <w:bCs/>
          <w:sz w:val="22"/>
          <w:szCs w:val="22"/>
        </w:rPr>
        <w:t xml:space="preserve"> 80% data latih dan 20% data uji. Data pelatihan untuk membangun dan melatih model </w:t>
      </w:r>
      <w:r w:rsidRPr="00986C67">
        <w:rPr>
          <w:rFonts w:ascii="Arial" w:eastAsia="Arial" w:hAnsi="Arial" w:cs="Arial"/>
          <w:bCs/>
          <w:i/>
          <w:iCs/>
          <w:sz w:val="22"/>
          <w:szCs w:val="22"/>
        </w:rPr>
        <w:t>machine learning</w:t>
      </w:r>
      <w:r w:rsidRPr="009A39FC">
        <w:rPr>
          <w:rFonts w:ascii="Arial" w:eastAsia="Arial" w:hAnsi="Arial" w:cs="Arial"/>
          <w:bCs/>
          <w:sz w:val="22"/>
          <w:szCs w:val="22"/>
        </w:rPr>
        <w:t>, sedangkan data pengujian dimanfaatkan untuk mengevaluasi kinerja model setelah proses pelatihan selesai.</w:t>
      </w:r>
    </w:p>
    <w:p w14:paraId="4F6640A5" w14:textId="77777777" w:rsidR="006101E0" w:rsidRPr="006101E0" w:rsidRDefault="006101E0" w:rsidP="006101E0">
      <w:pPr>
        <w:pStyle w:val="ListParagraph"/>
        <w:ind w:left="90"/>
        <w:jc w:val="both"/>
        <w:rPr>
          <w:rFonts w:ascii="Arial" w:eastAsia="Arial" w:hAnsi="Arial" w:cs="Arial"/>
          <w:bCs/>
          <w:sz w:val="22"/>
          <w:szCs w:val="22"/>
        </w:rPr>
      </w:pPr>
    </w:p>
    <w:p w14:paraId="23B7C877" w14:textId="18988AE3" w:rsidR="006101E0" w:rsidRPr="00FF6F6E" w:rsidRDefault="006101E0" w:rsidP="006101E0">
      <w:pPr>
        <w:pStyle w:val="ListParagraph"/>
        <w:ind w:left="90"/>
        <w:jc w:val="both"/>
        <w:rPr>
          <w:rFonts w:ascii="Arial" w:eastAsia="Arial" w:hAnsi="Arial" w:cs="Arial"/>
          <w:b/>
          <w:sz w:val="22"/>
          <w:szCs w:val="22"/>
        </w:rPr>
      </w:pPr>
      <w:r w:rsidRPr="006273B2">
        <w:rPr>
          <w:rFonts w:ascii="Arial" w:eastAsia="Arial" w:hAnsi="Arial" w:cs="Arial"/>
          <w:b/>
          <w:sz w:val="22"/>
          <w:szCs w:val="22"/>
        </w:rPr>
        <w:t>3.5.3 Pembuatan dan Pelatihan Model</w:t>
      </w:r>
    </w:p>
    <w:p w14:paraId="6FA29E94" w14:textId="3F7C4D0F" w:rsidR="006101E0" w:rsidRDefault="00AF4085" w:rsidP="00AF4085">
      <w:pPr>
        <w:pStyle w:val="ListParagraph"/>
        <w:ind w:left="90" w:firstLine="360"/>
        <w:jc w:val="both"/>
        <w:rPr>
          <w:rFonts w:ascii="Arial" w:eastAsia="Arial" w:hAnsi="Arial" w:cs="Arial"/>
          <w:bCs/>
          <w:sz w:val="22"/>
          <w:szCs w:val="22"/>
        </w:rPr>
      </w:pPr>
      <w:r w:rsidRPr="00AF4085">
        <w:rPr>
          <w:rFonts w:ascii="Arial" w:eastAsia="Arial" w:hAnsi="Arial" w:cs="Arial"/>
          <w:bCs/>
          <w:sz w:val="22"/>
          <w:szCs w:val="22"/>
        </w:rPr>
        <w:t xml:space="preserve">Pada tahap pemodelan, dibuat model prediksi dengan menggunakan dua algoritma, yaitu </w:t>
      </w:r>
      <w:r w:rsidRPr="00CC4F01">
        <w:rPr>
          <w:rFonts w:ascii="Arial" w:eastAsia="Arial" w:hAnsi="Arial" w:cs="Arial"/>
          <w:bCs/>
          <w:i/>
          <w:iCs/>
          <w:sz w:val="22"/>
          <w:szCs w:val="22"/>
        </w:rPr>
        <w:t>Logistic Regression</w:t>
      </w:r>
      <w:r w:rsidRPr="00AF4085">
        <w:rPr>
          <w:rFonts w:ascii="Arial" w:eastAsia="Arial" w:hAnsi="Arial" w:cs="Arial"/>
          <w:bCs/>
          <w:sz w:val="22"/>
          <w:szCs w:val="22"/>
        </w:rPr>
        <w:t xml:space="preserve"> dan </w:t>
      </w:r>
      <w:r w:rsidRPr="00CC4F01">
        <w:rPr>
          <w:rFonts w:ascii="Arial" w:eastAsia="Arial" w:hAnsi="Arial" w:cs="Arial"/>
          <w:bCs/>
          <w:i/>
          <w:iCs/>
          <w:sz w:val="22"/>
          <w:szCs w:val="22"/>
        </w:rPr>
        <w:t>XGBoost</w:t>
      </w:r>
      <w:r w:rsidRPr="00AF4085">
        <w:rPr>
          <w:rFonts w:ascii="Arial" w:eastAsia="Arial" w:hAnsi="Arial" w:cs="Arial"/>
          <w:bCs/>
          <w:sz w:val="22"/>
          <w:szCs w:val="22"/>
        </w:rPr>
        <w:t xml:space="preserve">. </w:t>
      </w:r>
      <w:r w:rsidRPr="00CC4F01">
        <w:rPr>
          <w:rFonts w:ascii="Arial" w:eastAsia="Arial" w:hAnsi="Arial" w:cs="Arial"/>
          <w:bCs/>
          <w:i/>
          <w:iCs/>
          <w:sz w:val="22"/>
          <w:szCs w:val="22"/>
        </w:rPr>
        <w:t>Logistic Regression</w:t>
      </w:r>
      <w:r w:rsidRPr="00AF4085">
        <w:rPr>
          <w:rFonts w:ascii="Arial" w:eastAsia="Arial" w:hAnsi="Arial" w:cs="Arial"/>
          <w:bCs/>
          <w:sz w:val="22"/>
          <w:szCs w:val="22"/>
        </w:rPr>
        <w:t xml:space="preserve"> dimanfaatkan sebagai model awal untuk keperluan pembandingan, sementara </w:t>
      </w:r>
      <w:r w:rsidRPr="00723248">
        <w:rPr>
          <w:rFonts w:ascii="Arial" w:eastAsia="Arial" w:hAnsi="Arial" w:cs="Arial"/>
          <w:bCs/>
          <w:i/>
          <w:iCs/>
          <w:sz w:val="22"/>
          <w:szCs w:val="22"/>
        </w:rPr>
        <w:lastRenderedPageBreak/>
        <w:t>XGBoost</w:t>
      </w:r>
      <w:r w:rsidRPr="00AF4085">
        <w:rPr>
          <w:rFonts w:ascii="Arial" w:eastAsia="Arial" w:hAnsi="Arial" w:cs="Arial"/>
          <w:bCs/>
          <w:sz w:val="22"/>
          <w:szCs w:val="22"/>
        </w:rPr>
        <w:t xml:space="preserve"> digunakan sebagai model dengan pendekatan </w:t>
      </w:r>
      <w:r w:rsidRPr="00723248">
        <w:rPr>
          <w:rFonts w:ascii="Arial" w:eastAsia="Arial" w:hAnsi="Arial" w:cs="Arial"/>
          <w:bCs/>
          <w:i/>
          <w:iCs/>
          <w:sz w:val="22"/>
          <w:szCs w:val="22"/>
        </w:rPr>
        <w:t>ensemble</w:t>
      </w:r>
      <w:r w:rsidRPr="00AF4085">
        <w:rPr>
          <w:rFonts w:ascii="Arial" w:eastAsia="Arial" w:hAnsi="Arial" w:cs="Arial"/>
          <w:bCs/>
          <w:sz w:val="22"/>
          <w:szCs w:val="22"/>
        </w:rPr>
        <w:t>. Proses pelatihan kedua model tersebut dilakukan menggunakan data latih yang telah disiapkan sebelumnya.</w:t>
      </w:r>
    </w:p>
    <w:p w14:paraId="27092FE8" w14:textId="77777777" w:rsidR="00B335DF" w:rsidRPr="006101E0" w:rsidRDefault="00B335DF" w:rsidP="00AF4085">
      <w:pPr>
        <w:pStyle w:val="ListParagraph"/>
        <w:ind w:left="90" w:firstLine="360"/>
        <w:jc w:val="both"/>
        <w:rPr>
          <w:rFonts w:ascii="Arial" w:eastAsia="Arial" w:hAnsi="Arial" w:cs="Arial"/>
          <w:bCs/>
          <w:sz w:val="22"/>
          <w:szCs w:val="22"/>
        </w:rPr>
      </w:pPr>
    </w:p>
    <w:p w14:paraId="44D37BAC" w14:textId="4B34DA5A" w:rsidR="006101E0" w:rsidRPr="00B85C7C" w:rsidRDefault="006101E0" w:rsidP="006101E0">
      <w:pPr>
        <w:pStyle w:val="ListParagraph"/>
        <w:ind w:left="90"/>
        <w:jc w:val="both"/>
        <w:rPr>
          <w:rFonts w:ascii="Arial" w:eastAsia="Arial" w:hAnsi="Arial" w:cs="Arial"/>
          <w:b/>
          <w:sz w:val="22"/>
          <w:szCs w:val="22"/>
        </w:rPr>
      </w:pPr>
      <w:r w:rsidRPr="003629F0">
        <w:rPr>
          <w:rFonts w:ascii="Arial" w:eastAsia="Arial" w:hAnsi="Arial" w:cs="Arial"/>
          <w:b/>
          <w:sz w:val="22"/>
          <w:szCs w:val="22"/>
        </w:rPr>
        <w:t>3.5.4 Evaluasi Model</w:t>
      </w:r>
    </w:p>
    <w:p w14:paraId="003C4776" w14:textId="73C21240" w:rsidR="006101E0" w:rsidRPr="006101E0" w:rsidRDefault="006101E0" w:rsidP="00B85C7C">
      <w:pPr>
        <w:pStyle w:val="ListParagraph"/>
        <w:ind w:left="90" w:firstLine="360"/>
        <w:jc w:val="both"/>
        <w:rPr>
          <w:rFonts w:ascii="Arial" w:eastAsia="Arial" w:hAnsi="Arial" w:cs="Arial"/>
          <w:bCs/>
          <w:sz w:val="22"/>
          <w:szCs w:val="22"/>
        </w:rPr>
      </w:pPr>
      <w:r w:rsidRPr="006101E0">
        <w:rPr>
          <w:rFonts w:ascii="Arial" w:eastAsia="Arial" w:hAnsi="Arial" w:cs="Arial"/>
          <w:bCs/>
          <w:sz w:val="22"/>
          <w:szCs w:val="22"/>
        </w:rPr>
        <w:t xml:space="preserve">Evaluasi model dilakukan untuk mengetahui kinerja masing-masing algoritma dalam memprediksi keterlambatan pengiriman. Metrik evaluasi yang digunakan dalam penelitian ini </w:t>
      </w:r>
      <w:r w:rsidR="004A033F">
        <w:rPr>
          <w:rFonts w:ascii="Arial" w:eastAsia="Arial" w:hAnsi="Arial" w:cs="Arial"/>
          <w:bCs/>
          <w:sz w:val="22"/>
          <w:szCs w:val="22"/>
        </w:rPr>
        <w:t>yaitu</w:t>
      </w:r>
      <w:r w:rsidRPr="006101E0">
        <w:rPr>
          <w:rFonts w:ascii="Arial" w:eastAsia="Arial" w:hAnsi="Arial" w:cs="Arial"/>
          <w:bCs/>
          <w:sz w:val="22"/>
          <w:szCs w:val="22"/>
        </w:rPr>
        <w:t xml:space="preserve"> </w:t>
      </w:r>
      <w:r w:rsidRPr="003C6F2F">
        <w:rPr>
          <w:rFonts w:ascii="Arial" w:eastAsia="Arial" w:hAnsi="Arial" w:cs="Arial"/>
          <w:bCs/>
          <w:i/>
          <w:iCs/>
          <w:sz w:val="22"/>
          <w:szCs w:val="22"/>
        </w:rPr>
        <w:t>accuracy, precision, recall, F1-score</w:t>
      </w:r>
      <w:r w:rsidRPr="006101E0">
        <w:rPr>
          <w:rFonts w:ascii="Arial" w:eastAsia="Arial" w:hAnsi="Arial" w:cs="Arial"/>
          <w:bCs/>
          <w:sz w:val="22"/>
          <w:szCs w:val="22"/>
        </w:rPr>
        <w:t xml:space="preserve">, dan </w:t>
      </w:r>
      <w:r w:rsidRPr="00B84E03">
        <w:rPr>
          <w:rFonts w:ascii="Arial" w:eastAsia="Arial" w:hAnsi="Arial" w:cs="Arial"/>
          <w:bCs/>
          <w:i/>
          <w:iCs/>
          <w:sz w:val="22"/>
          <w:szCs w:val="22"/>
        </w:rPr>
        <w:t>ROC-AUC</w:t>
      </w:r>
      <w:r w:rsidRPr="006101E0">
        <w:rPr>
          <w:rFonts w:ascii="Arial" w:eastAsia="Arial" w:hAnsi="Arial" w:cs="Arial"/>
          <w:bCs/>
          <w:sz w:val="22"/>
          <w:szCs w:val="22"/>
        </w:rPr>
        <w:t>. Hasil evaluasi digunakan sebagai dasar dalam menentukan model terbaik.</w:t>
      </w:r>
    </w:p>
    <w:p w14:paraId="238E2268" w14:textId="77777777" w:rsidR="006101E0" w:rsidRPr="006101E0" w:rsidRDefault="006101E0" w:rsidP="006101E0">
      <w:pPr>
        <w:pStyle w:val="ListParagraph"/>
        <w:ind w:left="90"/>
        <w:jc w:val="both"/>
        <w:rPr>
          <w:rFonts w:ascii="Arial" w:eastAsia="Arial" w:hAnsi="Arial" w:cs="Arial"/>
          <w:bCs/>
          <w:sz w:val="22"/>
          <w:szCs w:val="22"/>
        </w:rPr>
      </w:pPr>
    </w:p>
    <w:p w14:paraId="606FC951" w14:textId="4D75C370" w:rsidR="006101E0" w:rsidRPr="00666BCC" w:rsidRDefault="006101E0" w:rsidP="006101E0">
      <w:pPr>
        <w:pStyle w:val="ListParagraph"/>
        <w:ind w:left="90"/>
        <w:jc w:val="both"/>
        <w:rPr>
          <w:rFonts w:ascii="Arial" w:eastAsia="Arial" w:hAnsi="Arial" w:cs="Arial"/>
          <w:b/>
          <w:sz w:val="22"/>
          <w:szCs w:val="22"/>
        </w:rPr>
      </w:pPr>
      <w:r w:rsidRPr="008F4C18">
        <w:rPr>
          <w:rFonts w:ascii="Arial" w:eastAsia="Arial" w:hAnsi="Arial" w:cs="Arial"/>
          <w:b/>
          <w:sz w:val="22"/>
          <w:szCs w:val="22"/>
        </w:rPr>
        <w:t>3.5.5 Implementasi Model</w:t>
      </w:r>
    </w:p>
    <w:p w14:paraId="2273E9AC" w14:textId="1591F425" w:rsidR="00532323" w:rsidRPr="00532323" w:rsidRDefault="00532323" w:rsidP="00532323">
      <w:pPr>
        <w:pStyle w:val="ListParagraph"/>
        <w:ind w:left="90" w:firstLine="360"/>
        <w:jc w:val="both"/>
        <w:rPr>
          <w:rFonts w:ascii="Arial" w:eastAsia="Arial" w:hAnsi="Arial" w:cs="Arial"/>
          <w:bCs/>
          <w:sz w:val="22"/>
          <w:szCs w:val="22"/>
        </w:rPr>
      </w:pPr>
      <w:r w:rsidRPr="00532323">
        <w:rPr>
          <w:rFonts w:ascii="Arial" w:eastAsia="Arial" w:hAnsi="Arial" w:cs="Arial"/>
          <w:bCs/>
          <w:sz w:val="22"/>
          <w:szCs w:val="22"/>
        </w:rPr>
        <w:t xml:space="preserve">Model dengan kinerja terbaik berdasarkan hasil evaluasi kemudian diterapkan ke dalam sebuah aplikasi berbasis web </w:t>
      </w:r>
      <w:r w:rsidR="00ED0254">
        <w:rPr>
          <w:rFonts w:ascii="Arial" w:eastAsia="Arial" w:hAnsi="Arial" w:cs="Arial"/>
          <w:bCs/>
          <w:sz w:val="22"/>
          <w:szCs w:val="22"/>
        </w:rPr>
        <w:t>berbasis</w:t>
      </w:r>
      <w:r w:rsidRPr="00532323">
        <w:rPr>
          <w:rFonts w:ascii="Arial" w:eastAsia="Arial" w:hAnsi="Arial" w:cs="Arial"/>
          <w:bCs/>
          <w:sz w:val="22"/>
          <w:szCs w:val="22"/>
        </w:rPr>
        <w:t xml:space="preserve"> </w:t>
      </w:r>
      <w:r w:rsidRPr="006F1F9C">
        <w:rPr>
          <w:rFonts w:ascii="Arial" w:eastAsia="Arial" w:hAnsi="Arial" w:cs="Arial"/>
          <w:bCs/>
          <w:i/>
          <w:iCs/>
          <w:sz w:val="22"/>
          <w:szCs w:val="22"/>
        </w:rPr>
        <w:t>Streamlit</w:t>
      </w:r>
      <w:r w:rsidRPr="00532323">
        <w:rPr>
          <w:rFonts w:ascii="Arial" w:eastAsia="Arial" w:hAnsi="Arial" w:cs="Arial"/>
          <w:bCs/>
          <w:sz w:val="22"/>
          <w:szCs w:val="22"/>
        </w:rPr>
        <w:t xml:space="preserve">. </w:t>
      </w:r>
      <w:r w:rsidR="00AD65D1">
        <w:rPr>
          <w:rFonts w:ascii="Arial" w:eastAsia="Arial" w:hAnsi="Arial" w:cs="Arial"/>
          <w:bCs/>
          <w:sz w:val="22"/>
          <w:szCs w:val="22"/>
        </w:rPr>
        <w:t>Dari</w:t>
      </w:r>
      <w:r w:rsidRPr="00532323">
        <w:rPr>
          <w:rFonts w:ascii="Arial" w:eastAsia="Arial" w:hAnsi="Arial" w:cs="Arial"/>
          <w:bCs/>
          <w:sz w:val="22"/>
          <w:szCs w:val="22"/>
        </w:rPr>
        <w:t xml:space="preserve"> aplikasi </w:t>
      </w:r>
      <w:r w:rsidR="00AD65D1">
        <w:rPr>
          <w:rFonts w:ascii="Arial" w:eastAsia="Arial" w:hAnsi="Arial" w:cs="Arial"/>
          <w:bCs/>
          <w:sz w:val="22"/>
          <w:szCs w:val="22"/>
        </w:rPr>
        <w:t>tersebut</w:t>
      </w:r>
      <w:r w:rsidRPr="00532323">
        <w:rPr>
          <w:rFonts w:ascii="Arial" w:eastAsia="Arial" w:hAnsi="Arial" w:cs="Arial"/>
          <w:bCs/>
          <w:sz w:val="22"/>
          <w:szCs w:val="22"/>
        </w:rPr>
        <w:t xml:space="preserve">, pengguna </w:t>
      </w:r>
      <w:r w:rsidR="00EA466E">
        <w:rPr>
          <w:rFonts w:ascii="Arial" w:eastAsia="Arial" w:hAnsi="Arial" w:cs="Arial"/>
          <w:bCs/>
          <w:sz w:val="22"/>
          <w:szCs w:val="22"/>
        </w:rPr>
        <w:t>bisa</w:t>
      </w:r>
      <w:r w:rsidR="000C08D9">
        <w:rPr>
          <w:rFonts w:ascii="Arial" w:eastAsia="Arial" w:hAnsi="Arial" w:cs="Arial"/>
          <w:bCs/>
          <w:sz w:val="22"/>
          <w:szCs w:val="22"/>
        </w:rPr>
        <w:t xml:space="preserve"> </w:t>
      </w:r>
      <w:r w:rsidRPr="00532323">
        <w:rPr>
          <w:rFonts w:ascii="Arial" w:eastAsia="Arial" w:hAnsi="Arial" w:cs="Arial"/>
          <w:bCs/>
          <w:sz w:val="22"/>
          <w:szCs w:val="22"/>
        </w:rPr>
        <w:t>data pengiriman dan langsung memperoleh hasil prediksi keterlambatan secara interaktif.</w:t>
      </w:r>
    </w:p>
    <w:p w14:paraId="5F67D56D" w14:textId="020F0BFE" w:rsidR="00EB1A08" w:rsidRDefault="00532323" w:rsidP="00532323">
      <w:pPr>
        <w:pStyle w:val="ListParagraph"/>
        <w:ind w:left="90" w:firstLine="360"/>
        <w:jc w:val="both"/>
        <w:rPr>
          <w:rFonts w:ascii="Arial" w:eastAsia="Arial" w:hAnsi="Arial" w:cs="Arial"/>
          <w:bCs/>
          <w:sz w:val="22"/>
          <w:szCs w:val="22"/>
        </w:rPr>
      </w:pPr>
      <w:r w:rsidRPr="00532323">
        <w:rPr>
          <w:rFonts w:ascii="Arial" w:eastAsia="Arial" w:hAnsi="Arial" w:cs="Arial"/>
          <w:bCs/>
          <w:sz w:val="22"/>
          <w:szCs w:val="22"/>
        </w:rPr>
        <w:t xml:space="preserve">Dengan tahapan metodologi yang telah dilakukan, </w:t>
      </w:r>
      <w:r w:rsidRPr="000D343C">
        <w:rPr>
          <w:rFonts w:ascii="Arial" w:eastAsia="Arial" w:hAnsi="Arial" w:cs="Arial"/>
          <w:bCs/>
          <w:i/>
          <w:iCs/>
          <w:sz w:val="22"/>
          <w:szCs w:val="22"/>
        </w:rPr>
        <w:t>capstone project</w:t>
      </w:r>
      <w:r w:rsidRPr="00532323">
        <w:rPr>
          <w:rFonts w:ascii="Arial" w:eastAsia="Arial" w:hAnsi="Arial" w:cs="Arial"/>
          <w:bCs/>
          <w:sz w:val="22"/>
          <w:szCs w:val="22"/>
        </w:rPr>
        <w:t xml:space="preserve"> ini diharapkan mampu menghasilkan model prediksi keterlambatan pengiriman </w:t>
      </w:r>
      <w:r w:rsidRPr="00A64345">
        <w:rPr>
          <w:rFonts w:ascii="Arial" w:eastAsia="Arial" w:hAnsi="Arial" w:cs="Arial"/>
          <w:bCs/>
          <w:i/>
          <w:iCs/>
          <w:sz w:val="22"/>
          <w:szCs w:val="22"/>
        </w:rPr>
        <w:t>e-commerce</w:t>
      </w:r>
      <w:r w:rsidRPr="00532323">
        <w:rPr>
          <w:rFonts w:ascii="Arial" w:eastAsia="Arial" w:hAnsi="Arial" w:cs="Arial"/>
          <w:bCs/>
          <w:sz w:val="22"/>
          <w:szCs w:val="22"/>
        </w:rPr>
        <w:t xml:space="preserve"> yang memiliki tingkat akurasi yang baik serta dapat dimanfaatkan sebagai sistem pendukung keputusan.</w:t>
      </w:r>
    </w:p>
    <w:p w14:paraId="164BAF45" w14:textId="7223BE9D" w:rsidR="00F1220D" w:rsidRDefault="00F1220D" w:rsidP="00532323">
      <w:pPr>
        <w:pStyle w:val="ListParagraph"/>
        <w:ind w:left="90" w:firstLine="360"/>
        <w:jc w:val="both"/>
        <w:rPr>
          <w:rFonts w:ascii="Arial" w:eastAsia="Arial" w:hAnsi="Arial" w:cs="Arial"/>
          <w:bCs/>
          <w:sz w:val="22"/>
          <w:szCs w:val="22"/>
        </w:rPr>
      </w:pPr>
    </w:p>
    <w:p w14:paraId="495E5D7C" w14:textId="20F66BDF" w:rsidR="00EB1A08" w:rsidRDefault="00576408" w:rsidP="00331A9A">
      <w:pPr>
        <w:pStyle w:val="ListParagraph"/>
        <w:ind w:left="90"/>
        <w:jc w:val="both"/>
        <w:rPr>
          <w:rFonts w:ascii="Arial" w:eastAsia="Arial" w:hAnsi="Arial" w:cs="Arial"/>
          <w:b/>
          <w:sz w:val="22"/>
          <w:szCs w:val="22"/>
        </w:rPr>
      </w:pPr>
      <w:r>
        <w:rPr>
          <w:rFonts w:ascii="Arial" w:eastAsia="Arial" w:hAnsi="Arial" w:cs="Arial"/>
          <w:b/>
          <w:sz w:val="22"/>
          <w:szCs w:val="22"/>
        </w:rPr>
        <w:t>HASIL DAN PEMBAHASAN</w:t>
      </w:r>
    </w:p>
    <w:p w14:paraId="527DACBF" w14:textId="08CE4153" w:rsidR="00576408" w:rsidRDefault="00576408" w:rsidP="00331A9A">
      <w:pPr>
        <w:pStyle w:val="ListParagraph"/>
        <w:ind w:left="90"/>
        <w:jc w:val="both"/>
        <w:rPr>
          <w:rFonts w:ascii="Arial" w:eastAsia="Arial" w:hAnsi="Arial" w:cs="Arial"/>
          <w:b/>
          <w:sz w:val="22"/>
          <w:szCs w:val="22"/>
        </w:rPr>
      </w:pPr>
    </w:p>
    <w:p w14:paraId="003D9556" w14:textId="424BA020" w:rsidR="00576408" w:rsidRDefault="002A3D68" w:rsidP="00331A9A">
      <w:pPr>
        <w:pStyle w:val="ListParagraph"/>
        <w:ind w:left="90"/>
        <w:jc w:val="both"/>
        <w:rPr>
          <w:rFonts w:ascii="Arial" w:eastAsia="Arial" w:hAnsi="Arial" w:cs="Arial"/>
          <w:b/>
          <w:sz w:val="22"/>
          <w:szCs w:val="22"/>
        </w:rPr>
      </w:pPr>
      <w:r>
        <w:rPr>
          <w:rFonts w:ascii="Arial" w:eastAsia="Arial" w:hAnsi="Arial" w:cs="Arial"/>
          <w:b/>
          <w:sz w:val="22"/>
          <w:szCs w:val="22"/>
        </w:rPr>
        <w:t>4.1 Deskripsi Data</w:t>
      </w:r>
    </w:p>
    <w:p w14:paraId="2F505160" w14:textId="0C4655B9" w:rsidR="009D54F4" w:rsidRDefault="00996EB7" w:rsidP="009D54F4">
      <w:pPr>
        <w:pStyle w:val="ListParagraph"/>
        <w:ind w:left="90" w:firstLine="360"/>
        <w:jc w:val="both"/>
        <w:rPr>
          <w:rFonts w:ascii="Arial" w:eastAsia="Arial" w:hAnsi="Arial" w:cs="Arial"/>
          <w:bCs/>
          <w:sz w:val="22"/>
          <w:szCs w:val="22"/>
        </w:rPr>
      </w:pPr>
      <w:r w:rsidRPr="00996EB7">
        <w:rPr>
          <w:rFonts w:ascii="Arial" w:eastAsia="Arial" w:hAnsi="Arial" w:cs="Arial"/>
          <w:bCs/>
          <w:sz w:val="22"/>
          <w:szCs w:val="22"/>
        </w:rPr>
        <w:t xml:space="preserve">Dataset yang digunakan berasal dari platform </w:t>
      </w:r>
      <w:r w:rsidRPr="0028254A">
        <w:rPr>
          <w:rFonts w:ascii="Arial" w:eastAsia="Arial" w:hAnsi="Arial" w:cs="Arial"/>
          <w:bCs/>
          <w:i/>
          <w:iCs/>
          <w:sz w:val="22"/>
          <w:szCs w:val="22"/>
        </w:rPr>
        <w:t>Kaggle</w:t>
      </w:r>
      <w:r w:rsidRPr="00996EB7">
        <w:rPr>
          <w:rFonts w:ascii="Arial" w:eastAsia="Arial" w:hAnsi="Arial" w:cs="Arial"/>
          <w:bCs/>
          <w:sz w:val="22"/>
          <w:szCs w:val="22"/>
        </w:rPr>
        <w:t xml:space="preserve"> dan berisi data historis pengiriman </w:t>
      </w:r>
      <w:r w:rsidRPr="0028254A">
        <w:rPr>
          <w:rFonts w:ascii="Arial" w:eastAsia="Arial" w:hAnsi="Arial" w:cs="Arial"/>
          <w:bCs/>
          <w:i/>
          <w:iCs/>
          <w:sz w:val="22"/>
          <w:szCs w:val="22"/>
        </w:rPr>
        <w:t>e-commerce</w:t>
      </w:r>
      <w:r w:rsidRPr="00996EB7">
        <w:rPr>
          <w:rFonts w:ascii="Arial" w:eastAsia="Arial" w:hAnsi="Arial" w:cs="Arial"/>
          <w:bCs/>
          <w:sz w:val="22"/>
          <w:szCs w:val="22"/>
        </w:rPr>
        <w:t xml:space="preserve"> dengan berbagai atribut yang berkaitan dengan pelanggan, produk, serta proses pengiriman. Sebanyak 11.000 data digunakan dan dibagi ke dalam data pelatihan serta data pengujian.</w:t>
      </w:r>
    </w:p>
    <w:p w14:paraId="5BC54F62" w14:textId="15439E27" w:rsidR="00836C6B" w:rsidRDefault="001067F3" w:rsidP="009D54F4">
      <w:pPr>
        <w:pStyle w:val="ListParagraph"/>
        <w:ind w:left="90" w:firstLine="360"/>
        <w:jc w:val="both"/>
        <w:rPr>
          <w:rFonts w:ascii="Arial" w:eastAsia="Arial" w:hAnsi="Arial" w:cs="Arial"/>
          <w:bCs/>
          <w:sz w:val="22"/>
          <w:szCs w:val="22"/>
        </w:rPr>
      </w:pPr>
      <w:r w:rsidRPr="001067F3">
        <w:rPr>
          <w:rFonts w:ascii="Arial" w:eastAsia="Arial" w:hAnsi="Arial" w:cs="Arial"/>
          <w:bCs/>
          <w:sz w:val="22"/>
          <w:szCs w:val="22"/>
        </w:rPr>
        <w:t xml:space="preserve">Beberapa atribut yang dimanfaatkan dalam penelitian ini meliputi </w:t>
      </w:r>
      <w:r w:rsidRPr="00836C6B">
        <w:rPr>
          <w:rFonts w:ascii="Arial" w:eastAsia="Arial" w:hAnsi="Arial" w:cs="Arial"/>
          <w:bCs/>
          <w:i/>
          <w:iCs/>
          <w:sz w:val="22"/>
          <w:szCs w:val="22"/>
        </w:rPr>
        <w:t>warehouse block</w:t>
      </w:r>
      <w:r w:rsidRPr="001067F3">
        <w:rPr>
          <w:rFonts w:ascii="Arial" w:eastAsia="Arial" w:hAnsi="Arial" w:cs="Arial"/>
          <w:bCs/>
          <w:sz w:val="22"/>
          <w:szCs w:val="22"/>
        </w:rPr>
        <w:t xml:space="preserve">, </w:t>
      </w:r>
      <w:r w:rsidRPr="00836C6B">
        <w:rPr>
          <w:rFonts w:ascii="Arial" w:eastAsia="Arial" w:hAnsi="Arial" w:cs="Arial"/>
          <w:bCs/>
          <w:i/>
          <w:iCs/>
          <w:sz w:val="22"/>
          <w:szCs w:val="22"/>
        </w:rPr>
        <w:t>mode of shipment</w:t>
      </w:r>
      <w:r w:rsidRPr="001067F3">
        <w:rPr>
          <w:rFonts w:ascii="Arial" w:eastAsia="Arial" w:hAnsi="Arial" w:cs="Arial"/>
          <w:bCs/>
          <w:sz w:val="22"/>
          <w:szCs w:val="22"/>
        </w:rPr>
        <w:t xml:space="preserve">, jumlah panggilan </w:t>
      </w:r>
      <w:r w:rsidRPr="00836C6B">
        <w:rPr>
          <w:rFonts w:ascii="Arial" w:eastAsia="Arial" w:hAnsi="Arial" w:cs="Arial"/>
          <w:bCs/>
          <w:i/>
          <w:iCs/>
          <w:sz w:val="22"/>
          <w:szCs w:val="22"/>
        </w:rPr>
        <w:t>customer care</w:t>
      </w:r>
      <w:r w:rsidRPr="001067F3">
        <w:rPr>
          <w:rFonts w:ascii="Arial" w:eastAsia="Arial" w:hAnsi="Arial" w:cs="Arial"/>
          <w:bCs/>
          <w:sz w:val="22"/>
          <w:szCs w:val="22"/>
        </w:rPr>
        <w:t xml:space="preserve">, </w:t>
      </w:r>
      <w:r w:rsidRPr="00836C6B">
        <w:rPr>
          <w:rFonts w:ascii="Arial" w:eastAsia="Arial" w:hAnsi="Arial" w:cs="Arial"/>
          <w:bCs/>
          <w:i/>
          <w:iCs/>
          <w:sz w:val="22"/>
          <w:szCs w:val="22"/>
        </w:rPr>
        <w:t>customer rating</w:t>
      </w:r>
      <w:r w:rsidRPr="001067F3">
        <w:rPr>
          <w:rFonts w:ascii="Arial" w:eastAsia="Arial" w:hAnsi="Arial" w:cs="Arial"/>
          <w:bCs/>
          <w:sz w:val="22"/>
          <w:szCs w:val="22"/>
        </w:rPr>
        <w:t>, harga produk, jumlah pembelian sebelumnya, tingkat kepentingan produk, jenis kelamin pelanggan, diskon yang diberikan, serta berat barang dalam gram. Sementara itu, target klasifikasi pada penelitian ini adalah status keterlambatan pengiriman yang dibagi ke dalam dua kelas, yaitu pengiriman tepat waktu dan pengiriman terlambat.</w:t>
      </w:r>
    </w:p>
    <w:p w14:paraId="35828D26" w14:textId="77777777" w:rsidR="001B49C4" w:rsidRDefault="001B49C4" w:rsidP="009D54F4">
      <w:pPr>
        <w:pStyle w:val="ListParagraph"/>
        <w:ind w:left="90" w:firstLine="360"/>
        <w:jc w:val="both"/>
        <w:rPr>
          <w:rFonts w:ascii="Arial" w:eastAsia="Arial" w:hAnsi="Arial" w:cs="Arial"/>
          <w:bCs/>
          <w:sz w:val="22"/>
          <w:szCs w:val="22"/>
        </w:rPr>
      </w:pPr>
    </w:p>
    <w:p w14:paraId="7B7356CB" w14:textId="1BE92F39" w:rsidR="00F959B0" w:rsidRPr="009D54F4" w:rsidRDefault="00F959B0" w:rsidP="00D3156E">
      <w:pPr>
        <w:pStyle w:val="ListParagraph"/>
        <w:ind w:left="90"/>
        <w:jc w:val="both"/>
        <w:rPr>
          <w:rFonts w:ascii="Arial" w:eastAsia="Arial" w:hAnsi="Arial" w:cs="Arial"/>
          <w:bCs/>
          <w:sz w:val="22"/>
          <w:szCs w:val="22"/>
        </w:rPr>
      </w:pPr>
      <w:r w:rsidRPr="0013034B">
        <w:rPr>
          <w:rFonts w:ascii="Arial" w:eastAsia="Arial" w:hAnsi="Arial" w:cs="Arial"/>
          <w:b/>
          <w:sz w:val="22"/>
          <w:szCs w:val="22"/>
        </w:rPr>
        <w:t>4.2 Hasil Preprocessing Data</w:t>
      </w:r>
    </w:p>
    <w:p w14:paraId="0938EF74" w14:textId="1AFBB81C" w:rsidR="002D2766" w:rsidRDefault="00B45EB6" w:rsidP="002D2766">
      <w:pPr>
        <w:pStyle w:val="ListParagraph"/>
        <w:ind w:left="90" w:firstLine="360"/>
        <w:jc w:val="both"/>
        <w:rPr>
          <w:rFonts w:ascii="Arial" w:eastAsia="Arial" w:hAnsi="Arial" w:cs="Arial"/>
          <w:bCs/>
          <w:sz w:val="22"/>
          <w:szCs w:val="22"/>
        </w:rPr>
      </w:pPr>
      <w:r w:rsidRPr="00B45EB6">
        <w:rPr>
          <w:rFonts w:ascii="Arial" w:eastAsia="Arial" w:hAnsi="Arial" w:cs="Arial"/>
          <w:bCs/>
          <w:sz w:val="22"/>
          <w:szCs w:val="22"/>
        </w:rPr>
        <w:t xml:space="preserve">Pada tahap </w:t>
      </w:r>
      <w:r w:rsidRPr="00BA68FF">
        <w:rPr>
          <w:rFonts w:ascii="Arial" w:eastAsia="Arial" w:hAnsi="Arial" w:cs="Arial"/>
          <w:bCs/>
          <w:i/>
          <w:iCs/>
          <w:sz w:val="22"/>
          <w:szCs w:val="22"/>
        </w:rPr>
        <w:t>preprocessing</w:t>
      </w:r>
      <w:r w:rsidRPr="00B45EB6">
        <w:rPr>
          <w:rFonts w:ascii="Arial" w:eastAsia="Arial" w:hAnsi="Arial" w:cs="Arial"/>
          <w:bCs/>
          <w:sz w:val="22"/>
          <w:szCs w:val="22"/>
        </w:rPr>
        <w:t xml:space="preserve">, data terlebih dahulu dipastikan bersih dari nilai kosong maupun data yang tidak valid. Setelah itu, atribut yang bersifat kategorikal dikonversi ke bentuk numerik melalui proses encoding agar dapat digunakan dalam pemodelan </w:t>
      </w:r>
      <w:r w:rsidRPr="00462BA7">
        <w:rPr>
          <w:rFonts w:ascii="Arial" w:eastAsia="Arial" w:hAnsi="Arial" w:cs="Arial"/>
          <w:bCs/>
          <w:i/>
          <w:iCs/>
          <w:sz w:val="22"/>
          <w:szCs w:val="22"/>
        </w:rPr>
        <w:t>machine learning</w:t>
      </w:r>
      <w:r w:rsidRPr="00B45EB6">
        <w:rPr>
          <w:rFonts w:ascii="Arial" w:eastAsia="Arial" w:hAnsi="Arial" w:cs="Arial"/>
          <w:bCs/>
          <w:sz w:val="22"/>
          <w:szCs w:val="22"/>
        </w:rPr>
        <w:t>.</w:t>
      </w:r>
      <w:r>
        <w:rPr>
          <w:rFonts w:ascii="Arial" w:eastAsia="Arial" w:hAnsi="Arial" w:cs="Arial"/>
          <w:bCs/>
          <w:sz w:val="22"/>
          <w:szCs w:val="22"/>
        </w:rPr>
        <w:t xml:space="preserve"> </w:t>
      </w:r>
      <w:r w:rsidR="00F959B0" w:rsidRPr="00F959B0">
        <w:rPr>
          <w:rFonts w:ascii="Arial" w:eastAsia="Arial" w:hAnsi="Arial" w:cs="Arial"/>
          <w:bCs/>
          <w:sz w:val="22"/>
          <w:szCs w:val="22"/>
        </w:rPr>
        <w:t xml:space="preserve">Data numerik kemudian dinormalisasi untuk meningkatkan performa model, khususnya pada algoritma </w:t>
      </w:r>
      <w:r w:rsidR="00F959B0" w:rsidRPr="00C07B76">
        <w:rPr>
          <w:rFonts w:ascii="Arial" w:eastAsia="Arial" w:hAnsi="Arial" w:cs="Arial"/>
          <w:bCs/>
          <w:i/>
          <w:iCs/>
          <w:sz w:val="22"/>
          <w:szCs w:val="22"/>
        </w:rPr>
        <w:t>Logistic Regression</w:t>
      </w:r>
      <w:r w:rsidR="00F959B0" w:rsidRPr="00F959B0">
        <w:rPr>
          <w:rFonts w:ascii="Arial" w:eastAsia="Arial" w:hAnsi="Arial" w:cs="Arial"/>
          <w:bCs/>
          <w:sz w:val="22"/>
          <w:szCs w:val="22"/>
        </w:rPr>
        <w:t>.</w:t>
      </w:r>
    </w:p>
    <w:p w14:paraId="0AEB8BB2" w14:textId="4E82C128" w:rsidR="00F959B0" w:rsidRPr="00F959B0" w:rsidRDefault="00F959B0" w:rsidP="002D2766">
      <w:pPr>
        <w:pStyle w:val="ListParagraph"/>
        <w:ind w:left="90" w:firstLine="360"/>
        <w:jc w:val="both"/>
        <w:rPr>
          <w:rFonts w:ascii="Arial" w:eastAsia="Arial" w:hAnsi="Arial" w:cs="Arial"/>
          <w:bCs/>
          <w:sz w:val="22"/>
          <w:szCs w:val="22"/>
        </w:rPr>
      </w:pPr>
      <w:r w:rsidRPr="00F959B0">
        <w:rPr>
          <w:rFonts w:ascii="Arial" w:eastAsia="Arial" w:hAnsi="Arial" w:cs="Arial"/>
          <w:bCs/>
          <w:sz w:val="22"/>
          <w:szCs w:val="22"/>
        </w:rPr>
        <w:t xml:space="preserve">Hasil </w:t>
      </w:r>
      <w:r w:rsidRPr="00C07B76">
        <w:rPr>
          <w:rFonts w:ascii="Arial" w:eastAsia="Arial" w:hAnsi="Arial" w:cs="Arial"/>
          <w:bCs/>
          <w:i/>
          <w:iCs/>
          <w:sz w:val="22"/>
          <w:szCs w:val="22"/>
        </w:rPr>
        <w:t>preprocessing</w:t>
      </w:r>
      <w:r w:rsidRPr="00F959B0">
        <w:rPr>
          <w:rFonts w:ascii="Arial" w:eastAsia="Arial" w:hAnsi="Arial" w:cs="Arial"/>
          <w:bCs/>
          <w:sz w:val="22"/>
          <w:szCs w:val="22"/>
        </w:rPr>
        <w:t xml:space="preserve"> menunjukkan bahwa dataset telah siap digunakan untuk proses pemodelan dan tidak ditemukan anomali data yang signifikan.</w:t>
      </w:r>
    </w:p>
    <w:p w14:paraId="095AE789" w14:textId="77777777" w:rsidR="00F959B0" w:rsidRPr="00F959B0" w:rsidRDefault="00F959B0" w:rsidP="00F959B0">
      <w:pPr>
        <w:pStyle w:val="ListParagraph"/>
        <w:ind w:left="90"/>
        <w:jc w:val="both"/>
        <w:rPr>
          <w:rFonts w:ascii="Arial" w:eastAsia="Arial" w:hAnsi="Arial" w:cs="Arial"/>
          <w:bCs/>
          <w:sz w:val="22"/>
          <w:szCs w:val="22"/>
        </w:rPr>
      </w:pPr>
    </w:p>
    <w:p w14:paraId="3395A7E5" w14:textId="2F0B1B54" w:rsidR="00F959B0" w:rsidRPr="00ED1F33" w:rsidRDefault="00F959B0" w:rsidP="00F959B0">
      <w:pPr>
        <w:pStyle w:val="ListParagraph"/>
        <w:ind w:left="90"/>
        <w:jc w:val="both"/>
        <w:rPr>
          <w:rFonts w:ascii="Arial" w:eastAsia="Arial" w:hAnsi="Arial" w:cs="Arial"/>
          <w:b/>
          <w:sz w:val="22"/>
          <w:szCs w:val="22"/>
        </w:rPr>
      </w:pPr>
      <w:r w:rsidRPr="007401D4">
        <w:rPr>
          <w:rFonts w:ascii="Arial" w:eastAsia="Arial" w:hAnsi="Arial" w:cs="Arial"/>
          <w:b/>
          <w:sz w:val="22"/>
          <w:szCs w:val="22"/>
        </w:rPr>
        <w:t>4.3 Hasil Pemodelan Logistic Regression</w:t>
      </w:r>
    </w:p>
    <w:p w14:paraId="3594B4A2" w14:textId="1B29F08E" w:rsidR="0018276A" w:rsidRDefault="00ED0529" w:rsidP="00386216">
      <w:pPr>
        <w:pStyle w:val="ListParagraph"/>
        <w:ind w:left="90" w:firstLine="360"/>
        <w:jc w:val="both"/>
        <w:rPr>
          <w:rFonts w:ascii="Arial" w:eastAsia="Arial" w:hAnsi="Arial" w:cs="Arial"/>
          <w:bCs/>
          <w:sz w:val="22"/>
          <w:szCs w:val="22"/>
        </w:rPr>
      </w:pPr>
      <w:r w:rsidRPr="000E5C43">
        <w:rPr>
          <w:rFonts w:ascii="Arial" w:eastAsia="Arial" w:hAnsi="Arial" w:cs="Arial"/>
          <w:bCs/>
          <w:i/>
          <w:iCs/>
          <w:sz w:val="22"/>
          <w:szCs w:val="22"/>
        </w:rPr>
        <w:t>Logistic Regression</w:t>
      </w:r>
      <w:r w:rsidRPr="00ED0529">
        <w:rPr>
          <w:rFonts w:ascii="Arial" w:eastAsia="Arial" w:hAnsi="Arial" w:cs="Arial"/>
          <w:bCs/>
          <w:sz w:val="22"/>
          <w:szCs w:val="22"/>
        </w:rPr>
        <w:t xml:space="preserve"> digunakan sebagai model awal pembanding pada penelitian ini. Model dilatih menggunakan data latih dan selanjutnya diuji menggunakan data uji untuk melihat hasil performanya.</w:t>
      </w:r>
    </w:p>
    <w:p w14:paraId="5EDD768D" w14:textId="5FE09411" w:rsidR="00A17761" w:rsidRDefault="00E918B3" w:rsidP="00386216">
      <w:pPr>
        <w:pStyle w:val="ListParagraph"/>
        <w:ind w:left="90" w:firstLine="360"/>
        <w:jc w:val="both"/>
        <w:rPr>
          <w:rFonts w:ascii="Arial" w:eastAsia="Arial" w:hAnsi="Arial" w:cs="Arial"/>
          <w:bCs/>
          <w:sz w:val="22"/>
          <w:szCs w:val="22"/>
        </w:rPr>
      </w:pPr>
      <w:r>
        <w:rPr>
          <w:noProof/>
        </w:rPr>
        <mc:AlternateContent>
          <mc:Choice Requires="wps">
            <w:drawing>
              <wp:anchor distT="0" distB="0" distL="114300" distR="114300" simplePos="0" relativeHeight="251661312" behindDoc="0" locked="0" layoutInCell="1" allowOverlap="1" wp14:anchorId="57504F57" wp14:editId="3DB419CD">
                <wp:simplePos x="0" y="0"/>
                <wp:positionH relativeFrom="column">
                  <wp:posOffset>257175</wp:posOffset>
                </wp:positionH>
                <wp:positionV relativeFrom="paragraph">
                  <wp:posOffset>1304925</wp:posOffset>
                </wp:positionV>
                <wp:extent cx="2724150"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2724150" cy="635"/>
                        </a:xfrm>
                        <a:prstGeom prst="rect">
                          <a:avLst/>
                        </a:prstGeom>
                        <a:solidFill>
                          <a:prstClr val="white"/>
                        </a:solidFill>
                        <a:ln>
                          <a:noFill/>
                        </a:ln>
                      </wps:spPr>
                      <wps:txbx>
                        <w:txbxContent>
                          <w:p w14:paraId="3EB260F0" w14:textId="5C63A273" w:rsidR="00E918B3" w:rsidRPr="00CC53D8" w:rsidRDefault="00E918B3" w:rsidP="00E918B3">
                            <w:pPr>
                              <w:pStyle w:val="Caption"/>
                              <w:jc w:val="center"/>
                              <w:rPr>
                                <w:rFonts w:ascii="Arial" w:eastAsia="Arial" w:hAnsi="Arial" w:cs="Arial"/>
                                <w:bCs/>
                                <w:noProof/>
                              </w:rPr>
                            </w:pPr>
                            <w:r>
                              <w:t xml:space="preserve">Tabel </w:t>
                            </w:r>
                            <w:fldSimple w:instr=" SEQ Tabel \* ARABIC ">
                              <w:r w:rsidR="009E5AEE">
                                <w:rPr>
                                  <w:noProof/>
                                </w:rPr>
                                <w:t>1</w:t>
                              </w:r>
                            </w:fldSimple>
                            <w:r>
                              <w:t>. Hasil Evaluasi Model Logistic Regression dan XGBoost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504F57" id="_x0000_t202" coordsize="21600,21600" o:spt="202" path="m,l,21600r21600,l21600,xe">
                <v:stroke joinstyle="miter"/>
                <v:path gradientshapeok="t" o:connecttype="rect"/>
              </v:shapetype>
              <v:shape id="Text Box 8" o:spid="_x0000_s1026" type="#_x0000_t202" style="position:absolute;left:0;text-align:left;margin-left:20.25pt;margin-top:102.75pt;width:214.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" stroked="f">
                <v:textbox style="mso-fit-shape-to-text:t" inset="0,0,0,0">
                  <w:txbxContent>
                    <w:p w14:paraId="3EB260F0" w14:textId="5C63A273" w:rsidR="00E918B3" w:rsidRPr="00CC53D8" w:rsidRDefault="00E918B3" w:rsidP="00E918B3">
                      <w:pPr>
                        <w:pStyle w:val="Caption"/>
                        <w:jc w:val="center"/>
                        <w:rPr>
                          <w:rFonts w:ascii="Arial" w:eastAsia="Arial" w:hAnsi="Arial" w:cs="Arial"/>
                          <w:bCs/>
                          <w:noProof/>
                        </w:rPr>
                      </w:pPr>
                      <w:r>
                        <w:t xml:space="preserve">Tabel </w:t>
                      </w:r>
                      <w:fldSimple w:instr=" SEQ Tabel \* ARABIC ">
                        <w:r w:rsidR="009E5AEE">
                          <w:rPr>
                            <w:noProof/>
                          </w:rPr>
                          <w:t>1</w:t>
                        </w:r>
                      </w:fldSimple>
                      <w:r>
                        <w:t>. Hasil Evaluasi Model Logistic Regression dan XGBoost</w:t>
                      </w:r>
                    </w:p>
                  </w:txbxContent>
                </v:textbox>
                <w10:wrap type="square"/>
              </v:shape>
            </w:pict>
          </mc:Fallback>
        </mc:AlternateContent>
      </w:r>
      <w:r w:rsidR="0030747C" w:rsidRPr="006F3047">
        <w:rPr>
          <w:rFonts w:ascii="Arial" w:eastAsia="Arial" w:hAnsi="Arial" w:cs="Arial"/>
          <w:bCs/>
          <w:noProof/>
          <w:sz w:val="22"/>
          <w:szCs w:val="22"/>
        </w:rPr>
        <w:drawing>
          <wp:anchor distT="0" distB="0" distL="114300" distR="114300" simplePos="0" relativeHeight="251658240" behindDoc="0" locked="0" layoutInCell="1" allowOverlap="1" wp14:anchorId="59EF3094" wp14:editId="2753D0FF">
            <wp:simplePos x="0" y="0"/>
            <wp:positionH relativeFrom="column">
              <wp:posOffset>257175</wp:posOffset>
            </wp:positionH>
            <wp:positionV relativeFrom="paragraph">
              <wp:posOffset>700405</wp:posOffset>
            </wp:positionV>
            <wp:extent cx="2724150" cy="547370"/>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724150" cy="547370"/>
                    </a:xfrm>
                    <a:prstGeom prst="rect">
                      <a:avLst/>
                    </a:prstGeom>
                  </pic:spPr>
                </pic:pic>
              </a:graphicData>
            </a:graphic>
          </wp:anchor>
        </w:drawing>
      </w:r>
      <w:r w:rsidR="003B3CCF" w:rsidRPr="003B3CCF">
        <w:rPr>
          <w:rFonts w:ascii="Arial" w:eastAsia="Arial" w:hAnsi="Arial" w:cs="Arial"/>
          <w:bCs/>
          <w:sz w:val="22"/>
          <w:szCs w:val="22"/>
        </w:rPr>
        <w:t xml:space="preserve">Hasil evaluasi menunjukkan bahwa </w:t>
      </w:r>
      <w:r w:rsidR="003B3CCF" w:rsidRPr="00275DCF">
        <w:rPr>
          <w:rFonts w:ascii="Arial" w:eastAsia="Arial" w:hAnsi="Arial" w:cs="Arial"/>
          <w:bCs/>
          <w:i/>
          <w:iCs/>
          <w:sz w:val="22"/>
          <w:szCs w:val="22"/>
        </w:rPr>
        <w:t>Logistic Regression</w:t>
      </w:r>
      <w:r w:rsidR="003B3CCF" w:rsidRPr="003B3CCF">
        <w:rPr>
          <w:rFonts w:ascii="Arial" w:eastAsia="Arial" w:hAnsi="Arial" w:cs="Arial"/>
          <w:bCs/>
          <w:sz w:val="22"/>
          <w:szCs w:val="22"/>
        </w:rPr>
        <w:t xml:space="preserve"> mampu memprediksi keterlambatan pengiriman dengan tingkat akurasi yang tergolong cukup baik.</w:t>
      </w:r>
      <w:r w:rsidR="00F959B0" w:rsidRPr="00F959B0">
        <w:rPr>
          <w:rFonts w:ascii="Arial" w:eastAsia="Arial" w:hAnsi="Arial" w:cs="Arial"/>
          <w:bCs/>
          <w:sz w:val="22"/>
          <w:szCs w:val="22"/>
        </w:rPr>
        <w:t xml:space="preserve"> </w:t>
      </w:r>
    </w:p>
    <w:p w14:paraId="2A918761" w14:textId="75FB636A" w:rsidR="00895CBE" w:rsidRDefault="006F2B03" w:rsidP="00895CBE">
      <w:pPr>
        <w:pStyle w:val="ListParagraph"/>
        <w:keepNext/>
        <w:ind w:left="90" w:firstLine="360"/>
        <w:jc w:val="both"/>
      </w:pPr>
      <w:r w:rsidRPr="006F2B03">
        <w:rPr>
          <w:rFonts w:ascii="Arial" w:eastAsia="Arial" w:hAnsi="Arial" w:cs="Arial"/>
          <w:bCs/>
          <w:sz w:val="22"/>
          <w:szCs w:val="22"/>
        </w:rPr>
        <w:t xml:space="preserve">Berdasarkan hasil pengujian yang dilakukan, model </w:t>
      </w:r>
      <w:r w:rsidRPr="00144467">
        <w:rPr>
          <w:rFonts w:ascii="Arial" w:eastAsia="Arial" w:hAnsi="Arial" w:cs="Arial"/>
          <w:bCs/>
          <w:i/>
          <w:iCs/>
          <w:sz w:val="22"/>
          <w:szCs w:val="22"/>
        </w:rPr>
        <w:t>Logistic Regression</w:t>
      </w:r>
      <w:r w:rsidRPr="006F2B03">
        <w:rPr>
          <w:rFonts w:ascii="Arial" w:eastAsia="Arial" w:hAnsi="Arial" w:cs="Arial"/>
          <w:bCs/>
          <w:sz w:val="22"/>
          <w:szCs w:val="22"/>
        </w:rPr>
        <w:t xml:space="preserve"> memperoleh nilai akurasi sebesar 64,55%, </w:t>
      </w:r>
      <w:r w:rsidRPr="00D17F9D">
        <w:rPr>
          <w:rFonts w:ascii="Arial" w:eastAsia="Arial" w:hAnsi="Arial" w:cs="Arial"/>
          <w:bCs/>
          <w:i/>
          <w:iCs/>
          <w:sz w:val="22"/>
          <w:szCs w:val="22"/>
        </w:rPr>
        <w:t>F1-score</w:t>
      </w:r>
      <w:r w:rsidRPr="006F2B03">
        <w:rPr>
          <w:rFonts w:ascii="Arial" w:eastAsia="Arial" w:hAnsi="Arial" w:cs="Arial"/>
          <w:bCs/>
          <w:sz w:val="22"/>
          <w:szCs w:val="22"/>
        </w:rPr>
        <w:t xml:space="preserve"> sebesar 63,31%, dan </w:t>
      </w:r>
      <w:r w:rsidRPr="00D17F9D">
        <w:rPr>
          <w:rFonts w:ascii="Arial" w:eastAsia="Arial" w:hAnsi="Arial" w:cs="Arial"/>
          <w:bCs/>
          <w:i/>
          <w:iCs/>
          <w:sz w:val="22"/>
          <w:szCs w:val="22"/>
        </w:rPr>
        <w:t>ROC-AUC</w:t>
      </w:r>
      <w:r w:rsidRPr="006F2B03">
        <w:rPr>
          <w:rFonts w:ascii="Arial" w:eastAsia="Arial" w:hAnsi="Arial" w:cs="Arial"/>
          <w:bCs/>
          <w:sz w:val="22"/>
          <w:szCs w:val="22"/>
        </w:rPr>
        <w:t xml:space="preserve"> sebesar 71,69%. </w:t>
      </w:r>
      <w:r w:rsidR="00033134" w:rsidRPr="00033134">
        <w:rPr>
          <w:rFonts w:ascii="Arial" w:eastAsia="Arial" w:hAnsi="Arial" w:cs="Arial"/>
          <w:bCs/>
          <w:sz w:val="22"/>
          <w:szCs w:val="22"/>
        </w:rPr>
        <w:t xml:space="preserve">Hasil yang didapatkan menunjukkan bahwa model </w:t>
      </w:r>
      <w:r w:rsidR="00033134" w:rsidRPr="00033134">
        <w:rPr>
          <w:rFonts w:ascii="Arial" w:eastAsia="Arial" w:hAnsi="Arial" w:cs="Arial"/>
          <w:bCs/>
          <w:sz w:val="22"/>
          <w:szCs w:val="22"/>
        </w:rPr>
        <w:lastRenderedPageBreak/>
        <w:t xml:space="preserve">dapat melakukan prediksi dengan kinerja yang </w:t>
      </w:r>
      <w:r w:rsidR="004F67BD">
        <w:rPr>
          <w:noProof/>
        </w:rPr>
        <mc:AlternateContent>
          <mc:Choice Requires="wps">
            <w:drawing>
              <wp:anchor distT="0" distB="0" distL="114300" distR="114300" simplePos="0" relativeHeight="251663360" behindDoc="0" locked="0" layoutInCell="1" allowOverlap="1" wp14:anchorId="4821C195" wp14:editId="714CB1AB">
                <wp:simplePos x="0" y="0"/>
                <wp:positionH relativeFrom="column">
                  <wp:posOffset>192405</wp:posOffset>
                </wp:positionH>
                <wp:positionV relativeFrom="paragraph">
                  <wp:posOffset>2862580</wp:posOffset>
                </wp:positionV>
                <wp:extent cx="2686050"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2686050" cy="635"/>
                        </a:xfrm>
                        <a:prstGeom prst="rect">
                          <a:avLst/>
                        </a:prstGeom>
                        <a:solidFill>
                          <a:prstClr val="white"/>
                        </a:solidFill>
                        <a:ln>
                          <a:noFill/>
                        </a:ln>
                      </wps:spPr>
                      <wps:txbx>
                        <w:txbxContent>
                          <w:p w14:paraId="55ECB61B" w14:textId="239ECCD3" w:rsidR="004F67BD" w:rsidRPr="00BF63E9" w:rsidRDefault="004F67BD" w:rsidP="004F67BD">
                            <w:pPr>
                              <w:pStyle w:val="Caption"/>
                              <w:jc w:val="center"/>
                              <w:rPr>
                                <w:rFonts w:ascii="Arial" w:eastAsia="Arial" w:hAnsi="Arial" w:cs="Arial"/>
                                <w:bCs/>
                              </w:rPr>
                            </w:pPr>
                            <w:r>
                              <w:t xml:space="preserve">Gambar </w:t>
                            </w:r>
                            <w:fldSimple w:instr=" SEQ Gambar \* ARABIC ">
                              <w:r w:rsidR="009E5AEE">
                                <w:rPr>
                                  <w:noProof/>
                                </w:rPr>
                                <w:t>1</w:t>
                              </w:r>
                            </w:fldSimple>
                            <w:r>
                              <w:t>. Confusion Matrix - Logistic Regression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21C195" id="Text Box 9" o:spid="_x0000_s1027" type="#_x0000_t202" style="position:absolute;left:0;text-align:left;margin-left:15.15pt;margin-top:225.4pt;width:211.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" stroked="f">
                <v:textbox style="mso-fit-shape-to-text:t" inset="0,0,0,0">
                  <w:txbxContent>
                    <w:p w14:paraId="55ECB61B" w14:textId="239ECCD3" w:rsidR="004F67BD" w:rsidRPr="00BF63E9" w:rsidRDefault="004F67BD" w:rsidP="004F67BD">
                      <w:pPr>
                        <w:pStyle w:val="Caption"/>
                        <w:jc w:val="center"/>
                        <w:rPr>
                          <w:rFonts w:ascii="Arial" w:eastAsia="Arial" w:hAnsi="Arial" w:cs="Arial"/>
                          <w:bCs/>
                        </w:rPr>
                      </w:pPr>
                      <w:r>
                        <w:t xml:space="preserve">Gambar </w:t>
                      </w:r>
                      <w:fldSimple w:instr=" SEQ Gambar \* ARABIC ">
                        <w:r w:rsidR="009E5AEE">
                          <w:rPr>
                            <w:noProof/>
                          </w:rPr>
                          <w:t>1</w:t>
                        </w:r>
                      </w:fldSimple>
                      <w:r>
                        <w:t>. Confusion Matrix - Logistic Regression</w:t>
                      </w:r>
                    </w:p>
                  </w:txbxContent>
                </v:textbox>
                <w10:wrap type="square"/>
              </v:shape>
            </w:pict>
          </mc:Fallback>
        </mc:AlternateContent>
      </w:r>
      <w:r w:rsidR="0081253A" w:rsidRPr="009C4E17">
        <w:rPr>
          <w:rFonts w:ascii="Arial" w:eastAsia="Arial" w:hAnsi="Arial" w:cs="Arial"/>
          <w:bCs/>
          <w:noProof/>
          <w:sz w:val="22"/>
          <w:szCs w:val="22"/>
        </w:rPr>
        <w:drawing>
          <wp:anchor distT="0" distB="0" distL="114300" distR="114300" simplePos="0" relativeHeight="251659264" behindDoc="0" locked="0" layoutInCell="1" allowOverlap="1" wp14:anchorId="5DEA8B10" wp14:editId="4B3700A5">
            <wp:simplePos x="0" y="0"/>
            <wp:positionH relativeFrom="column">
              <wp:posOffset>192405</wp:posOffset>
            </wp:positionH>
            <wp:positionV relativeFrom="paragraph">
              <wp:posOffset>395443</wp:posOffset>
            </wp:positionV>
            <wp:extent cx="2686050" cy="2410460"/>
            <wp:effectExtent l="0" t="0" r="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686050" cy="2410460"/>
                    </a:xfrm>
                    <a:prstGeom prst="rect">
                      <a:avLst/>
                    </a:prstGeom>
                  </pic:spPr>
                </pic:pic>
              </a:graphicData>
            </a:graphic>
          </wp:anchor>
        </w:drawing>
      </w:r>
      <w:r w:rsidR="00033134" w:rsidRPr="00033134">
        <w:rPr>
          <w:rFonts w:ascii="Arial" w:eastAsia="Arial" w:hAnsi="Arial" w:cs="Arial"/>
          <w:bCs/>
          <w:sz w:val="22"/>
          <w:szCs w:val="22"/>
        </w:rPr>
        <w:t>cukup baik</w:t>
      </w:r>
      <w:r w:rsidR="00C90F23">
        <w:rPr>
          <w:rFonts w:ascii="Arial" w:eastAsia="Arial" w:hAnsi="Arial" w:cs="Arial"/>
          <w:bCs/>
          <w:sz w:val="22"/>
          <w:szCs w:val="22"/>
        </w:rPr>
        <w:t>.</w:t>
      </w:r>
    </w:p>
    <w:p w14:paraId="65147443" w14:textId="14E7AF25" w:rsidR="00F959B0" w:rsidRPr="00C95532" w:rsidRDefault="00617AFA" w:rsidP="00D10055">
      <w:pPr>
        <w:pStyle w:val="ListParagraph"/>
        <w:ind w:left="90" w:firstLine="360"/>
        <w:jc w:val="both"/>
        <w:rPr>
          <w:rFonts w:ascii="Arial" w:eastAsia="Arial" w:hAnsi="Arial" w:cs="Arial"/>
          <w:bCs/>
          <w:sz w:val="22"/>
          <w:szCs w:val="22"/>
        </w:rPr>
      </w:pPr>
      <w:r w:rsidRPr="00C95532">
        <w:rPr>
          <w:rFonts w:ascii="Arial" w:eastAsia="Arial" w:hAnsi="Arial" w:cs="Arial"/>
          <w:bCs/>
          <w:sz w:val="22"/>
          <w:szCs w:val="22"/>
        </w:rPr>
        <w:t xml:space="preserve">Dari hasil </w:t>
      </w:r>
      <w:r w:rsidRPr="0001249D">
        <w:rPr>
          <w:rFonts w:ascii="Arial" w:eastAsia="Arial" w:hAnsi="Arial" w:cs="Arial"/>
          <w:bCs/>
          <w:i/>
          <w:iCs/>
          <w:sz w:val="22"/>
          <w:szCs w:val="22"/>
        </w:rPr>
        <w:t>confusion matrix</w:t>
      </w:r>
      <w:r w:rsidRPr="00C95532">
        <w:rPr>
          <w:rFonts w:ascii="Arial" w:eastAsia="Arial" w:hAnsi="Arial" w:cs="Arial"/>
          <w:bCs/>
          <w:sz w:val="22"/>
          <w:szCs w:val="22"/>
        </w:rPr>
        <w:t xml:space="preserve"> dapat dilihat bahwa model cukup baik dalam mengenali pengiriman yang tepat waktu. Namun, masih ada beberapa pengiriman yang mengalami keterlambatan dan belum dapat diprediksi dengan baik oleh model.</w:t>
      </w:r>
    </w:p>
    <w:p w14:paraId="2D44A041" w14:textId="77777777" w:rsidR="00D10055" w:rsidRPr="00F959B0" w:rsidRDefault="00D10055" w:rsidP="00D10055">
      <w:pPr>
        <w:pStyle w:val="ListParagraph"/>
        <w:ind w:left="90" w:firstLine="360"/>
        <w:jc w:val="both"/>
        <w:rPr>
          <w:rFonts w:ascii="Arial" w:eastAsia="Arial" w:hAnsi="Arial" w:cs="Arial"/>
          <w:bCs/>
          <w:sz w:val="22"/>
          <w:szCs w:val="22"/>
        </w:rPr>
      </w:pPr>
    </w:p>
    <w:p w14:paraId="5D064654" w14:textId="75E74872" w:rsidR="00F959B0" w:rsidRPr="001421DE" w:rsidRDefault="00F959B0" w:rsidP="00F959B0">
      <w:pPr>
        <w:pStyle w:val="ListParagraph"/>
        <w:ind w:left="90"/>
        <w:jc w:val="both"/>
        <w:rPr>
          <w:rFonts w:ascii="Arial" w:eastAsia="Arial" w:hAnsi="Arial" w:cs="Arial"/>
          <w:b/>
          <w:sz w:val="22"/>
          <w:szCs w:val="22"/>
        </w:rPr>
      </w:pPr>
      <w:r w:rsidRPr="00F26011">
        <w:rPr>
          <w:rFonts w:ascii="Arial" w:eastAsia="Arial" w:hAnsi="Arial" w:cs="Arial"/>
          <w:b/>
          <w:sz w:val="22"/>
          <w:szCs w:val="22"/>
        </w:rPr>
        <w:t>4.4 Hasil Pemodelan XGBoost</w:t>
      </w:r>
    </w:p>
    <w:p w14:paraId="134B4505" w14:textId="23178C1A" w:rsidR="00127F6F" w:rsidRDefault="00F959B0" w:rsidP="00C4393D">
      <w:pPr>
        <w:pStyle w:val="ListParagraph"/>
        <w:ind w:left="90" w:firstLine="360"/>
        <w:jc w:val="both"/>
        <w:rPr>
          <w:rFonts w:ascii="Arial" w:eastAsia="Arial" w:hAnsi="Arial" w:cs="Arial"/>
          <w:bCs/>
          <w:sz w:val="22"/>
          <w:szCs w:val="22"/>
        </w:rPr>
      </w:pPr>
      <w:r w:rsidRPr="00F959B0">
        <w:rPr>
          <w:rFonts w:ascii="Arial" w:eastAsia="Arial" w:hAnsi="Arial" w:cs="Arial"/>
          <w:bCs/>
          <w:sz w:val="22"/>
          <w:szCs w:val="22"/>
        </w:rPr>
        <w:t xml:space="preserve">Model </w:t>
      </w:r>
      <w:r w:rsidRPr="00940D78">
        <w:rPr>
          <w:rFonts w:ascii="Arial" w:eastAsia="Arial" w:hAnsi="Arial" w:cs="Arial"/>
          <w:bCs/>
          <w:i/>
          <w:iCs/>
          <w:sz w:val="22"/>
          <w:szCs w:val="22"/>
        </w:rPr>
        <w:t>XGBoost</w:t>
      </w:r>
      <w:r w:rsidRPr="00F959B0">
        <w:rPr>
          <w:rFonts w:ascii="Arial" w:eastAsia="Arial" w:hAnsi="Arial" w:cs="Arial"/>
          <w:bCs/>
          <w:sz w:val="22"/>
          <w:szCs w:val="22"/>
        </w:rPr>
        <w:t xml:space="preserve"> digunakan sebagai model pembanding dalam penelitian ini. Proses pelatihan dan pengujian dilakukan dengan skema yang sama seperti pada model </w:t>
      </w:r>
      <w:r w:rsidRPr="00940D78">
        <w:rPr>
          <w:rFonts w:ascii="Arial" w:eastAsia="Arial" w:hAnsi="Arial" w:cs="Arial"/>
          <w:bCs/>
          <w:i/>
          <w:iCs/>
          <w:sz w:val="22"/>
          <w:szCs w:val="22"/>
        </w:rPr>
        <w:t>Logistic</w:t>
      </w:r>
      <w:r w:rsidRPr="00F959B0">
        <w:rPr>
          <w:rFonts w:ascii="Arial" w:eastAsia="Arial" w:hAnsi="Arial" w:cs="Arial"/>
          <w:bCs/>
          <w:sz w:val="22"/>
          <w:szCs w:val="22"/>
        </w:rPr>
        <w:t xml:space="preserve"> </w:t>
      </w:r>
      <w:r w:rsidRPr="00940D78">
        <w:rPr>
          <w:rFonts w:ascii="Arial" w:eastAsia="Arial" w:hAnsi="Arial" w:cs="Arial"/>
          <w:bCs/>
          <w:i/>
          <w:iCs/>
          <w:sz w:val="22"/>
          <w:szCs w:val="22"/>
        </w:rPr>
        <w:t>Regression</w:t>
      </w:r>
      <w:r w:rsidRPr="00F959B0">
        <w:rPr>
          <w:rFonts w:ascii="Arial" w:eastAsia="Arial" w:hAnsi="Arial" w:cs="Arial"/>
          <w:bCs/>
          <w:sz w:val="22"/>
          <w:szCs w:val="22"/>
        </w:rPr>
        <w:t xml:space="preserve">. </w:t>
      </w:r>
      <w:r w:rsidR="00D321B4">
        <w:rPr>
          <w:rFonts w:ascii="Arial" w:eastAsia="Arial" w:hAnsi="Arial" w:cs="Arial"/>
          <w:bCs/>
          <w:sz w:val="22"/>
          <w:szCs w:val="22"/>
        </w:rPr>
        <w:t>H</w:t>
      </w:r>
      <w:r w:rsidR="00D321B4" w:rsidRPr="00D321B4">
        <w:rPr>
          <w:rFonts w:ascii="Arial" w:eastAsia="Arial" w:hAnsi="Arial" w:cs="Arial"/>
          <w:bCs/>
          <w:sz w:val="22"/>
          <w:szCs w:val="22"/>
        </w:rPr>
        <w:t xml:space="preserve">asil pengujian menunjukkan bahwa </w:t>
      </w:r>
      <w:r w:rsidR="008313B1">
        <w:rPr>
          <w:rFonts w:ascii="Arial" w:eastAsia="Arial" w:hAnsi="Arial" w:cs="Arial"/>
          <w:bCs/>
          <w:sz w:val="22"/>
          <w:szCs w:val="22"/>
        </w:rPr>
        <w:t>kemampuan</w:t>
      </w:r>
      <w:r w:rsidR="0018242D">
        <w:rPr>
          <w:rFonts w:ascii="Arial" w:eastAsia="Arial" w:hAnsi="Arial" w:cs="Arial"/>
          <w:bCs/>
          <w:sz w:val="22"/>
          <w:szCs w:val="22"/>
        </w:rPr>
        <w:t xml:space="preserve"> </w:t>
      </w:r>
      <w:r w:rsidR="00D321B4" w:rsidRPr="00676236">
        <w:rPr>
          <w:rFonts w:ascii="Arial" w:eastAsia="Arial" w:hAnsi="Arial" w:cs="Arial"/>
          <w:bCs/>
          <w:i/>
          <w:iCs/>
          <w:sz w:val="22"/>
          <w:szCs w:val="22"/>
        </w:rPr>
        <w:t>XGBoost</w:t>
      </w:r>
      <w:r w:rsidR="00D321B4" w:rsidRPr="00D321B4">
        <w:rPr>
          <w:rFonts w:ascii="Arial" w:eastAsia="Arial" w:hAnsi="Arial" w:cs="Arial"/>
          <w:bCs/>
          <w:sz w:val="22"/>
          <w:szCs w:val="22"/>
        </w:rPr>
        <w:t xml:space="preserve"> lebih baik dibandingkan </w:t>
      </w:r>
      <w:r w:rsidR="00D321B4" w:rsidRPr="00DA5125">
        <w:rPr>
          <w:rFonts w:ascii="Arial" w:eastAsia="Arial" w:hAnsi="Arial" w:cs="Arial"/>
          <w:bCs/>
          <w:i/>
          <w:iCs/>
          <w:sz w:val="22"/>
          <w:szCs w:val="22"/>
        </w:rPr>
        <w:t>Logistic Regression</w:t>
      </w:r>
      <w:r w:rsidR="00D321B4" w:rsidRPr="00D321B4">
        <w:rPr>
          <w:rFonts w:ascii="Arial" w:eastAsia="Arial" w:hAnsi="Arial" w:cs="Arial"/>
          <w:bCs/>
          <w:sz w:val="22"/>
          <w:szCs w:val="22"/>
        </w:rPr>
        <w:t>.</w:t>
      </w:r>
      <w:r w:rsidR="00946497">
        <w:rPr>
          <w:rFonts w:ascii="Arial" w:eastAsia="Arial" w:hAnsi="Arial" w:cs="Arial"/>
          <w:bCs/>
          <w:sz w:val="22"/>
          <w:szCs w:val="22"/>
        </w:rPr>
        <w:t xml:space="preserve"> </w:t>
      </w:r>
      <w:r w:rsidR="00C4393D" w:rsidRPr="00C4393D">
        <w:rPr>
          <w:rFonts w:ascii="Arial" w:eastAsia="Arial" w:hAnsi="Arial" w:cs="Arial"/>
          <w:bCs/>
          <w:sz w:val="22"/>
          <w:szCs w:val="22"/>
        </w:rPr>
        <w:t xml:space="preserve">Berdasarkan evaluasi yang dilakukan, model XGBoost memperoleh nilai akurasi sebesar 67,59%, </w:t>
      </w:r>
      <w:r w:rsidR="00C4393D" w:rsidRPr="00276820">
        <w:rPr>
          <w:rFonts w:ascii="Arial" w:eastAsia="Arial" w:hAnsi="Arial" w:cs="Arial"/>
          <w:bCs/>
          <w:i/>
          <w:iCs/>
          <w:sz w:val="22"/>
          <w:szCs w:val="22"/>
        </w:rPr>
        <w:t>F1-score</w:t>
      </w:r>
      <w:r w:rsidR="00C4393D" w:rsidRPr="00C4393D">
        <w:rPr>
          <w:rFonts w:ascii="Arial" w:eastAsia="Arial" w:hAnsi="Arial" w:cs="Arial"/>
          <w:bCs/>
          <w:sz w:val="22"/>
          <w:szCs w:val="22"/>
        </w:rPr>
        <w:t xml:space="preserve"> sebesar 65,34%, serta </w:t>
      </w:r>
      <w:r w:rsidR="00C4393D" w:rsidRPr="00276820">
        <w:rPr>
          <w:rFonts w:ascii="Arial" w:eastAsia="Arial" w:hAnsi="Arial" w:cs="Arial"/>
          <w:bCs/>
          <w:i/>
          <w:iCs/>
          <w:sz w:val="22"/>
          <w:szCs w:val="22"/>
        </w:rPr>
        <w:t>ROC-AUC</w:t>
      </w:r>
      <w:r w:rsidR="00C4393D" w:rsidRPr="00C4393D">
        <w:rPr>
          <w:rFonts w:ascii="Arial" w:eastAsia="Arial" w:hAnsi="Arial" w:cs="Arial"/>
          <w:bCs/>
          <w:sz w:val="22"/>
          <w:szCs w:val="22"/>
        </w:rPr>
        <w:t xml:space="preserve"> sebesar 73,46%.</w:t>
      </w:r>
    </w:p>
    <w:p w14:paraId="2E38E7A9" w14:textId="77777777" w:rsidR="00544818" w:rsidRDefault="00544818" w:rsidP="00C4393D">
      <w:pPr>
        <w:pStyle w:val="ListParagraph"/>
        <w:ind w:left="90" w:firstLine="360"/>
        <w:jc w:val="both"/>
        <w:rPr>
          <w:rFonts w:ascii="Arial" w:eastAsia="Arial" w:hAnsi="Arial" w:cs="Arial"/>
          <w:bCs/>
          <w:sz w:val="22"/>
          <w:szCs w:val="22"/>
        </w:rPr>
      </w:pPr>
    </w:p>
    <w:p w14:paraId="62D1739E" w14:textId="4ABDCF27" w:rsidR="00342919" w:rsidRDefault="00DD77C0" w:rsidP="00342919">
      <w:pPr>
        <w:pStyle w:val="ListParagraph"/>
        <w:keepNext/>
        <w:ind w:left="90" w:firstLine="360"/>
        <w:jc w:val="both"/>
      </w:pPr>
      <w:r w:rsidRPr="00DD77C0">
        <w:rPr>
          <w:rFonts w:ascii="Arial" w:eastAsia="Arial" w:hAnsi="Arial" w:cs="Arial"/>
          <w:bCs/>
          <w:noProof/>
          <w:sz w:val="22"/>
          <w:szCs w:val="22"/>
        </w:rPr>
        <w:drawing>
          <wp:inline distT="0" distB="0" distL="0" distR="0" wp14:anchorId="2A6405B5" wp14:editId="45A55061">
            <wp:extent cx="2752725" cy="2470469"/>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56931" cy="2474243"/>
                    </a:xfrm>
                    <a:prstGeom prst="rect">
                      <a:avLst/>
                    </a:prstGeom>
                  </pic:spPr>
                </pic:pic>
              </a:graphicData>
            </a:graphic>
          </wp:inline>
        </w:drawing>
      </w:r>
    </w:p>
    <w:p w14:paraId="1AFD79A4" w14:textId="11281DCF" w:rsidR="00127F6F" w:rsidRDefault="00342919" w:rsidP="00775B0A">
      <w:pPr>
        <w:pStyle w:val="Caption"/>
        <w:jc w:val="center"/>
        <w:rPr>
          <w:rFonts w:ascii="Arial" w:eastAsia="Arial" w:hAnsi="Arial" w:cs="Arial"/>
          <w:bCs/>
          <w:sz w:val="22"/>
          <w:szCs w:val="22"/>
        </w:rPr>
      </w:pPr>
      <w:r>
        <w:t xml:space="preserve">Gambar </w:t>
      </w:r>
      <w:fldSimple w:instr=" SEQ Gambar \* ARABIC ">
        <w:r w:rsidR="009E5AEE">
          <w:rPr>
            <w:noProof/>
          </w:rPr>
          <w:t>2</w:t>
        </w:r>
      </w:fldSimple>
      <w:r>
        <w:t>. Confusion Matrix XGBoost</w:t>
      </w:r>
    </w:p>
    <w:p w14:paraId="228EF8E3" w14:textId="4322EAD3" w:rsidR="00F959B0" w:rsidRPr="00F959B0" w:rsidRDefault="00F959B0" w:rsidP="00343A9B">
      <w:pPr>
        <w:pStyle w:val="ListParagraph"/>
        <w:ind w:left="90" w:firstLine="360"/>
        <w:jc w:val="both"/>
        <w:rPr>
          <w:rFonts w:ascii="Arial" w:eastAsia="Arial" w:hAnsi="Arial" w:cs="Arial"/>
          <w:bCs/>
          <w:sz w:val="22"/>
          <w:szCs w:val="22"/>
        </w:rPr>
      </w:pPr>
      <w:r w:rsidRPr="00F959B0">
        <w:rPr>
          <w:rFonts w:ascii="Arial" w:eastAsia="Arial" w:hAnsi="Arial" w:cs="Arial"/>
          <w:bCs/>
          <w:sz w:val="22"/>
          <w:szCs w:val="22"/>
        </w:rPr>
        <w:t xml:space="preserve"> Berdasarkan </w:t>
      </w:r>
      <w:r w:rsidRPr="004C2FB4">
        <w:rPr>
          <w:rFonts w:ascii="Arial" w:eastAsia="Arial" w:hAnsi="Arial" w:cs="Arial"/>
          <w:bCs/>
          <w:i/>
          <w:iCs/>
          <w:sz w:val="22"/>
          <w:szCs w:val="22"/>
        </w:rPr>
        <w:t>confusion matrix</w:t>
      </w:r>
      <w:r w:rsidRPr="00F959B0">
        <w:rPr>
          <w:rFonts w:ascii="Arial" w:eastAsia="Arial" w:hAnsi="Arial" w:cs="Arial"/>
          <w:bCs/>
          <w:sz w:val="22"/>
          <w:szCs w:val="22"/>
        </w:rPr>
        <w:t xml:space="preserve">, model </w:t>
      </w:r>
      <w:r w:rsidRPr="004C2FB4">
        <w:rPr>
          <w:rFonts w:ascii="Arial" w:eastAsia="Arial" w:hAnsi="Arial" w:cs="Arial"/>
          <w:bCs/>
          <w:i/>
          <w:iCs/>
          <w:sz w:val="22"/>
          <w:szCs w:val="22"/>
        </w:rPr>
        <w:t>XGBoost</w:t>
      </w:r>
      <w:r w:rsidRPr="00F959B0">
        <w:rPr>
          <w:rFonts w:ascii="Arial" w:eastAsia="Arial" w:hAnsi="Arial" w:cs="Arial"/>
          <w:bCs/>
          <w:sz w:val="22"/>
          <w:szCs w:val="22"/>
        </w:rPr>
        <w:t xml:space="preserve"> mampu mengurangi kesalahan prediksi dibandingkan model </w:t>
      </w:r>
      <w:r w:rsidRPr="00F83019">
        <w:rPr>
          <w:rFonts w:ascii="Arial" w:eastAsia="Arial" w:hAnsi="Arial" w:cs="Arial"/>
          <w:bCs/>
          <w:i/>
          <w:iCs/>
          <w:sz w:val="22"/>
          <w:szCs w:val="22"/>
        </w:rPr>
        <w:t>Logistic Regression</w:t>
      </w:r>
      <w:r w:rsidRPr="00F959B0">
        <w:rPr>
          <w:rFonts w:ascii="Arial" w:eastAsia="Arial" w:hAnsi="Arial" w:cs="Arial"/>
          <w:bCs/>
          <w:sz w:val="22"/>
          <w:szCs w:val="22"/>
        </w:rPr>
        <w:t>, khususnya dalam memprediksi data pengiriman tepat waktu.</w:t>
      </w:r>
    </w:p>
    <w:p w14:paraId="61EEEC30" w14:textId="77777777" w:rsidR="00F959B0" w:rsidRPr="00F959B0" w:rsidRDefault="00F959B0" w:rsidP="00F959B0">
      <w:pPr>
        <w:pStyle w:val="ListParagraph"/>
        <w:ind w:left="90"/>
        <w:jc w:val="both"/>
        <w:rPr>
          <w:rFonts w:ascii="Arial" w:eastAsia="Arial" w:hAnsi="Arial" w:cs="Arial"/>
          <w:bCs/>
          <w:sz w:val="22"/>
          <w:szCs w:val="22"/>
        </w:rPr>
      </w:pPr>
    </w:p>
    <w:p w14:paraId="495BAEE0" w14:textId="0D9E9A2D" w:rsidR="00F959B0" w:rsidRPr="00971EAB" w:rsidRDefault="00F959B0" w:rsidP="00F959B0">
      <w:pPr>
        <w:pStyle w:val="ListParagraph"/>
        <w:ind w:left="90"/>
        <w:jc w:val="both"/>
        <w:rPr>
          <w:rFonts w:ascii="Arial" w:eastAsia="Arial" w:hAnsi="Arial" w:cs="Arial"/>
          <w:b/>
          <w:sz w:val="22"/>
          <w:szCs w:val="22"/>
        </w:rPr>
      </w:pPr>
      <w:r w:rsidRPr="0085028C">
        <w:rPr>
          <w:rFonts w:ascii="Arial" w:eastAsia="Arial" w:hAnsi="Arial" w:cs="Arial"/>
          <w:b/>
          <w:sz w:val="22"/>
          <w:szCs w:val="22"/>
        </w:rPr>
        <w:t>4.5 Perbandingan Kinerja Model</w:t>
      </w:r>
    </w:p>
    <w:p w14:paraId="2FEA8325" w14:textId="3914E6DB" w:rsidR="00067F9A" w:rsidRDefault="0086145B" w:rsidP="00067F9A">
      <w:pPr>
        <w:pStyle w:val="ListParagraph"/>
        <w:ind w:left="90" w:firstLine="360"/>
        <w:jc w:val="both"/>
        <w:rPr>
          <w:rFonts w:ascii="Arial" w:eastAsia="Arial" w:hAnsi="Arial" w:cs="Arial"/>
          <w:bCs/>
          <w:sz w:val="22"/>
          <w:szCs w:val="22"/>
        </w:rPr>
      </w:pPr>
      <w:r w:rsidRPr="0086145B">
        <w:rPr>
          <w:rFonts w:ascii="Arial" w:eastAsia="Arial" w:hAnsi="Arial" w:cs="Arial"/>
          <w:bCs/>
          <w:sz w:val="22"/>
          <w:szCs w:val="22"/>
        </w:rPr>
        <w:t xml:space="preserve">Hasil perbandingan menunjukkan bahwa algoritma </w:t>
      </w:r>
      <w:r w:rsidRPr="00061689">
        <w:rPr>
          <w:rFonts w:ascii="Arial" w:eastAsia="Arial" w:hAnsi="Arial" w:cs="Arial"/>
          <w:bCs/>
          <w:i/>
          <w:iCs/>
          <w:sz w:val="22"/>
          <w:szCs w:val="22"/>
        </w:rPr>
        <w:t>XGBoost</w:t>
      </w:r>
      <w:r w:rsidRPr="0086145B">
        <w:rPr>
          <w:rFonts w:ascii="Arial" w:eastAsia="Arial" w:hAnsi="Arial" w:cs="Arial"/>
          <w:bCs/>
          <w:sz w:val="22"/>
          <w:szCs w:val="22"/>
        </w:rPr>
        <w:t xml:space="preserve"> memberikan kinerja yang lebih baik dibandingkan </w:t>
      </w:r>
      <w:r w:rsidRPr="00061689">
        <w:rPr>
          <w:rFonts w:ascii="Arial" w:eastAsia="Arial" w:hAnsi="Arial" w:cs="Arial"/>
          <w:bCs/>
          <w:i/>
          <w:iCs/>
          <w:sz w:val="22"/>
          <w:szCs w:val="22"/>
        </w:rPr>
        <w:t>Logistic Regression</w:t>
      </w:r>
      <w:r w:rsidRPr="0086145B">
        <w:rPr>
          <w:rFonts w:ascii="Arial" w:eastAsia="Arial" w:hAnsi="Arial" w:cs="Arial"/>
          <w:bCs/>
          <w:sz w:val="22"/>
          <w:szCs w:val="22"/>
        </w:rPr>
        <w:t xml:space="preserve"> pada seluruh metrik evaluasi yang digunakan. Hal tersebut mengindikasikan bahwa </w:t>
      </w:r>
      <w:r w:rsidRPr="00061689">
        <w:rPr>
          <w:rFonts w:ascii="Arial" w:eastAsia="Arial" w:hAnsi="Arial" w:cs="Arial"/>
          <w:bCs/>
          <w:i/>
          <w:iCs/>
          <w:sz w:val="22"/>
          <w:szCs w:val="22"/>
        </w:rPr>
        <w:t>XGBoost</w:t>
      </w:r>
      <w:r w:rsidRPr="0086145B">
        <w:rPr>
          <w:rFonts w:ascii="Arial" w:eastAsia="Arial" w:hAnsi="Arial" w:cs="Arial"/>
          <w:bCs/>
          <w:sz w:val="22"/>
          <w:szCs w:val="22"/>
        </w:rPr>
        <w:t xml:space="preserve"> lebih mampu menangani karakteristik data pengiriman </w:t>
      </w:r>
      <w:r w:rsidRPr="00104F82">
        <w:rPr>
          <w:rFonts w:ascii="Arial" w:eastAsia="Arial" w:hAnsi="Arial" w:cs="Arial"/>
          <w:bCs/>
          <w:i/>
          <w:iCs/>
          <w:sz w:val="22"/>
          <w:szCs w:val="22"/>
        </w:rPr>
        <w:t>e-commerce</w:t>
      </w:r>
      <w:r w:rsidRPr="0086145B">
        <w:rPr>
          <w:rFonts w:ascii="Arial" w:eastAsia="Arial" w:hAnsi="Arial" w:cs="Arial"/>
          <w:bCs/>
          <w:sz w:val="22"/>
          <w:szCs w:val="22"/>
        </w:rPr>
        <w:t xml:space="preserve"> yang memiliki pola kompleks dan tidak bersifat linear.</w:t>
      </w:r>
    </w:p>
    <w:p w14:paraId="1ADD2117" w14:textId="18086913" w:rsidR="00F959B0" w:rsidRDefault="00175C57" w:rsidP="00067F9A">
      <w:pPr>
        <w:pStyle w:val="ListParagraph"/>
        <w:ind w:left="90" w:firstLine="360"/>
        <w:jc w:val="both"/>
        <w:rPr>
          <w:rFonts w:ascii="Arial" w:eastAsia="Arial" w:hAnsi="Arial" w:cs="Arial"/>
          <w:bCs/>
          <w:sz w:val="22"/>
          <w:szCs w:val="22"/>
        </w:rPr>
      </w:pPr>
      <w:r w:rsidRPr="00175C57">
        <w:rPr>
          <w:rFonts w:ascii="Arial" w:eastAsia="Arial" w:hAnsi="Arial" w:cs="Arial"/>
          <w:bCs/>
          <w:sz w:val="22"/>
          <w:szCs w:val="22"/>
        </w:rPr>
        <w:t xml:space="preserve">Peningkatan performa </w:t>
      </w:r>
      <w:r w:rsidRPr="00FD4BF9">
        <w:rPr>
          <w:rFonts w:ascii="Arial" w:eastAsia="Arial" w:hAnsi="Arial" w:cs="Arial"/>
          <w:bCs/>
          <w:i/>
          <w:iCs/>
          <w:sz w:val="22"/>
          <w:szCs w:val="22"/>
        </w:rPr>
        <w:t>XGBoost</w:t>
      </w:r>
      <w:r w:rsidRPr="00175C57">
        <w:rPr>
          <w:rFonts w:ascii="Arial" w:eastAsia="Arial" w:hAnsi="Arial" w:cs="Arial"/>
          <w:bCs/>
          <w:sz w:val="22"/>
          <w:szCs w:val="22"/>
        </w:rPr>
        <w:t xml:space="preserve"> dibandingkan Logistic Regression sejalan dengan penelitian sebelumnya yang menyatakan bahwa algoritma berbasis </w:t>
      </w:r>
      <w:r w:rsidRPr="00FD4BF9">
        <w:rPr>
          <w:rFonts w:ascii="Arial" w:eastAsia="Arial" w:hAnsi="Arial" w:cs="Arial"/>
          <w:bCs/>
          <w:i/>
          <w:iCs/>
          <w:sz w:val="22"/>
          <w:szCs w:val="22"/>
        </w:rPr>
        <w:t>boosting</w:t>
      </w:r>
      <w:r w:rsidRPr="00175C57">
        <w:rPr>
          <w:rFonts w:ascii="Arial" w:eastAsia="Arial" w:hAnsi="Arial" w:cs="Arial"/>
          <w:bCs/>
          <w:sz w:val="22"/>
          <w:szCs w:val="22"/>
        </w:rPr>
        <w:t xml:space="preserve">, khususnya </w:t>
      </w:r>
      <w:r w:rsidRPr="00FD4BF9">
        <w:rPr>
          <w:rFonts w:ascii="Arial" w:eastAsia="Arial" w:hAnsi="Arial" w:cs="Arial"/>
          <w:bCs/>
          <w:i/>
          <w:iCs/>
          <w:sz w:val="22"/>
          <w:szCs w:val="22"/>
        </w:rPr>
        <w:t>XGBoost</w:t>
      </w:r>
      <w:r w:rsidRPr="00175C57">
        <w:rPr>
          <w:rFonts w:ascii="Arial" w:eastAsia="Arial" w:hAnsi="Arial" w:cs="Arial"/>
          <w:bCs/>
          <w:sz w:val="22"/>
          <w:szCs w:val="22"/>
        </w:rPr>
        <w:t>, memiliki kinerja yang lebih unggul dibandingkan metode klasifikasi konvensional pada data tabular yang kompleks</w:t>
      </w:r>
      <w:r w:rsidR="007125A9">
        <w:rPr>
          <w:rFonts w:ascii="Arial" w:eastAsia="Arial" w:hAnsi="Arial" w:cs="Arial"/>
          <w:bCs/>
          <w:sz w:val="22"/>
          <w:szCs w:val="22"/>
        </w:rPr>
        <w:t xml:space="preserve"> </w:t>
      </w:r>
      <w:sdt>
        <w:sdtPr>
          <w:rPr>
            <w:rFonts w:ascii="Arial" w:eastAsia="Arial" w:hAnsi="Arial" w:cs="Arial"/>
            <w:bCs/>
            <w:color w:val="000000"/>
            <w:sz w:val="22"/>
            <w:szCs w:val="22"/>
          </w:rPr>
          <w:tag w:val="MENDELEY_CITATION_v3_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"/>
          <w:id w:val="1533146724"/>
          <w:placeholder>
            <w:docPart w:val="DefaultPlaceholder_-1854013440"/>
          </w:placeholder>
        </w:sdtPr>
        <w:sdtEndPr/>
        <w:sdtContent>
          <w:r w:rsidR="00D305E8" w:rsidRPr="00D305E8">
            <w:rPr>
              <w:rFonts w:ascii="Arial" w:eastAsia="Arial" w:hAnsi="Arial" w:cs="Arial"/>
              <w:bCs/>
              <w:color w:val="000000"/>
              <w:sz w:val="22"/>
              <w:szCs w:val="22"/>
            </w:rPr>
            <w:t>[11]</w:t>
          </w:r>
        </w:sdtContent>
      </w:sdt>
    </w:p>
    <w:p w14:paraId="0AACBE89" w14:textId="77777777" w:rsidR="00983176" w:rsidRPr="00F959B0" w:rsidRDefault="00983176" w:rsidP="00067F9A">
      <w:pPr>
        <w:pStyle w:val="ListParagraph"/>
        <w:ind w:left="90" w:firstLine="360"/>
        <w:jc w:val="both"/>
        <w:rPr>
          <w:rFonts w:ascii="Arial" w:eastAsia="Arial" w:hAnsi="Arial" w:cs="Arial"/>
          <w:bCs/>
          <w:sz w:val="22"/>
          <w:szCs w:val="22"/>
        </w:rPr>
      </w:pPr>
    </w:p>
    <w:p w14:paraId="4D8CB6AA" w14:textId="6B57C38B" w:rsidR="00F959B0" w:rsidRPr="00E04D96" w:rsidRDefault="00F959B0" w:rsidP="00F959B0">
      <w:pPr>
        <w:pStyle w:val="ListParagraph"/>
        <w:ind w:left="90"/>
        <w:jc w:val="both"/>
        <w:rPr>
          <w:rFonts w:ascii="Arial" w:eastAsia="Arial" w:hAnsi="Arial" w:cs="Arial"/>
          <w:b/>
          <w:sz w:val="22"/>
          <w:szCs w:val="22"/>
        </w:rPr>
      </w:pPr>
      <w:r w:rsidRPr="000359A5">
        <w:rPr>
          <w:rFonts w:ascii="Arial" w:eastAsia="Arial" w:hAnsi="Arial" w:cs="Arial"/>
          <w:b/>
          <w:sz w:val="22"/>
          <w:szCs w:val="22"/>
        </w:rPr>
        <w:t>4.6 Pembahasan</w:t>
      </w:r>
    </w:p>
    <w:p w14:paraId="543992C0" w14:textId="185F0967" w:rsidR="00BF28C8" w:rsidRPr="00BF28C8" w:rsidRDefault="009447A4" w:rsidP="00BF28C8">
      <w:pPr>
        <w:pStyle w:val="ListParagraph"/>
        <w:ind w:left="90" w:firstLine="360"/>
        <w:jc w:val="both"/>
        <w:rPr>
          <w:rFonts w:ascii="Arial" w:eastAsia="Arial" w:hAnsi="Arial" w:cs="Arial"/>
          <w:bCs/>
          <w:sz w:val="22"/>
          <w:szCs w:val="22"/>
        </w:rPr>
      </w:pPr>
      <w:r w:rsidRPr="009447A4">
        <w:rPr>
          <w:rFonts w:ascii="Arial" w:eastAsia="Arial" w:hAnsi="Arial" w:cs="Arial"/>
          <w:bCs/>
          <w:sz w:val="22"/>
          <w:szCs w:val="22"/>
        </w:rPr>
        <w:t xml:space="preserve">Berdasarkan hasil yang diperoleh, </w:t>
      </w:r>
      <w:r w:rsidRPr="005564AC">
        <w:rPr>
          <w:rFonts w:ascii="Arial" w:eastAsia="Arial" w:hAnsi="Arial" w:cs="Arial"/>
          <w:bCs/>
          <w:i/>
          <w:iCs/>
          <w:sz w:val="22"/>
          <w:szCs w:val="22"/>
        </w:rPr>
        <w:t xml:space="preserve">machine learning </w:t>
      </w:r>
      <w:r w:rsidRPr="009447A4">
        <w:rPr>
          <w:rFonts w:ascii="Arial" w:eastAsia="Arial" w:hAnsi="Arial" w:cs="Arial"/>
          <w:bCs/>
          <w:sz w:val="22"/>
          <w:szCs w:val="22"/>
        </w:rPr>
        <w:t xml:space="preserve">dapat membantu dalam memprediksi keterlambatan pengiriman pada layanan e-commerce dengan cukup </w:t>
      </w:r>
      <w:r w:rsidR="00225863">
        <w:rPr>
          <w:rFonts w:ascii="Arial" w:eastAsia="Arial" w:hAnsi="Arial" w:cs="Arial"/>
          <w:bCs/>
          <w:sz w:val="22"/>
          <w:szCs w:val="22"/>
        </w:rPr>
        <w:t>baik</w:t>
      </w:r>
      <w:r w:rsidRPr="009447A4">
        <w:rPr>
          <w:rFonts w:ascii="Arial" w:eastAsia="Arial" w:hAnsi="Arial" w:cs="Arial"/>
          <w:bCs/>
          <w:sz w:val="22"/>
          <w:szCs w:val="22"/>
        </w:rPr>
        <w:t>.</w:t>
      </w:r>
      <w:r w:rsidR="00BF28C8" w:rsidRPr="00BF28C8">
        <w:rPr>
          <w:rFonts w:ascii="Arial" w:eastAsia="Arial" w:hAnsi="Arial" w:cs="Arial"/>
          <w:bCs/>
          <w:sz w:val="22"/>
          <w:szCs w:val="22"/>
        </w:rPr>
        <w:t xml:space="preserve"> </w:t>
      </w:r>
      <w:r w:rsidR="00BF28C8" w:rsidRPr="00CF1A9B">
        <w:rPr>
          <w:rFonts w:ascii="Arial" w:eastAsia="Arial" w:hAnsi="Arial" w:cs="Arial"/>
          <w:bCs/>
          <w:i/>
          <w:iCs/>
          <w:sz w:val="22"/>
          <w:szCs w:val="22"/>
        </w:rPr>
        <w:t>Logistic Regression</w:t>
      </w:r>
      <w:r w:rsidR="00BF28C8" w:rsidRPr="00BF28C8">
        <w:rPr>
          <w:rFonts w:ascii="Arial" w:eastAsia="Arial" w:hAnsi="Arial" w:cs="Arial"/>
          <w:bCs/>
          <w:sz w:val="22"/>
          <w:szCs w:val="22"/>
        </w:rPr>
        <w:t xml:space="preserve"> berperan sebagai model awal yang memberikan gambaran hubungan antar variabel, sedangkan </w:t>
      </w:r>
      <w:r w:rsidR="00BF28C8" w:rsidRPr="00CF1A9B">
        <w:rPr>
          <w:rFonts w:ascii="Arial" w:eastAsia="Arial" w:hAnsi="Arial" w:cs="Arial"/>
          <w:bCs/>
          <w:i/>
          <w:iCs/>
          <w:sz w:val="22"/>
          <w:szCs w:val="22"/>
        </w:rPr>
        <w:t>XGBoost</w:t>
      </w:r>
      <w:r w:rsidR="00BF28C8" w:rsidRPr="00BF28C8">
        <w:rPr>
          <w:rFonts w:ascii="Arial" w:eastAsia="Arial" w:hAnsi="Arial" w:cs="Arial"/>
          <w:bCs/>
          <w:sz w:val="22"/>
          <w:szCs w:val="22"/>
        </w:rPr>
        <w:t xml:space="preserve"> mampu mempelajari pola data yang lebih kompleks.</w:t>
      </w:r>
    </w:p>
    <w:p w14:paraId="3841275D" w14:textId="5463AF8A" w:rsidR="00BF28C8" w:rsidRPr="00BF28C8" w:rsidRDefault="00BF28C8" w:rsidP="00BF28C8">
      <w:pPr>
        <w:pStyle w:val="ListParagraph"/>
        <w:ind w:left="90" w:firstLine="360"/>
        <w:jc w:val="both"/>
        <w:rPr>
          <w:rFonts w:ascii="Arial" w:eastAsia="Arial" w:hAnsi="Arial" w:cs="Arial"/>
          <w:bCs/>
          <w:sz w:val="22"/>
          <w:szCs w:val="22"/>
        </w:rPr>
      </w:pPr>
      <w:r w:rsidRPr="00BF28C8">
        <w:rPr>
          <w:rFonts w:ascii="Arial" w:eastAsia="Arial" w:hAnsi="Arial" w:cs="Arial"/>
          <w:bCs/>
          <w:sz w:val="22"/>
          <w:szCs w:val="22"/>
        </w:rPr>
        <w:t xml:space="preserve">Beberapa fitur, seperti besarnya diskon, berat barang, serta metode pengiriman, terbukti </w:t>
      </w:r>
      <w:r w:rsidRPr="00BF28C8">
        <w:rPr>
          <w:rFonts w:ascii="Arial" w:eastAsia="Arial" w:hAnsi="Arial" w:cs="Arial"/>
          <w:bCs/>
          <w:sz w:val="22"/>
          <w:szCs w:val="22"/>
        </w:rPr>
        <w:lastRenderedPageBreak/>
        <w:t xml:space="preserve">berpengaruh terhadap hasil prediksi keterlambatan pengiriman. </w:t>
      </w:r>
      <w:r w:rsidR="003C36B9" w:rsidRPr="003C36B9">
        <w:rPr>
          <w:rFonts w:ascii="Arial" w:eastAsia="Arial" w:hAnsi="Arial" w:cs="Arial"/>
          <w:bCs/>
          <w:sz w:val="22"/>
          <w:szCs w:val="22"/>
        </w:rPr>
        <w:t xml:space="preserve">Temuan tersebut sejalan dengan penelitian terdahulu yang menyebutkan bahwa faktor produk dan proses distribusi memegang peranan penting </w:t>
      </w:r>
      <w:r w:rsidR="00B70EFF">
        <w:rPr>
          <w:rFonts w:ascii="Arial" w:eastAsia="Arial" w:hAnsi="Arial" w:cs="Arial"/>
          <w:bCs/>
          <w:sz w:val="22"/>
          <w:szCs w:val="22"/>
        </w:rPr>
        <w:t>dalam</w:t>
      </w:r>
      <w:r w:rsidR="003C36B9" w:rsidRPr="003C36B9">
        <w:rPr>
          <w:rFonts w:ascii="Arial" w:eastAsia="Arial" w:hAnsi="Arial" w:cs="Arial"/>
          <w:bCs/>
          <w:sz w:val="22"/>
          <w:szCs w:val="22"/>
        </w:rPr>
        <w:t xml:space="preserve"> menentukan ketepatan waktu pengiriman.</w:t>
      </w:r>
    </w:p>
    <w:p w14:paraId="1154526F" w14:textId="368FE3C4" w:rsidR="00C9079D" w:rsidRDefault="00BF28C8" w:rsidP="00BF28C8">
      <w:pPr>
        <w:pStyle w:val="ListParagraph"/>
        <w:ind w:left="90" w:firstLine="360"/>
        <w:jc w:val="both"/>
        <w:rPr>
          <w:rFonts w:ascii="Arial" w:eastAsia="Arial" w:hAnsi="Arial" w:cs="Arial"/>
          <w:bCs/>
          <w:sz w:val="22"/>
          <w:szCs w:val="22"/>
        </w:rPr>
      </w:pPr>
      <w:r w:rsidRPr="00BF28C8">
        <w:rPr>
          <w:rFonts w:ascii="Arial" w:eastAsia="Arial" w:hAnsi="Arial" w:cs="Arial"/>
          <w:bCs/>
          <w:sz w:val="22"/>
          <w:szCs w:val="22"/>
        </w:rPr>
        <w:t xml:space="preserve">Penerapan model dengan performa terbaik ke dalam aplikasi berbasis </w:t>
      </w:r>
      <w:r w:rsidRPr="00B47A31">
        <w:rPr>
          <w:rFonts w:ascii="Arial" w:eastAsia="Arial" w:hAnsi="Arial" w:cs="Arial"/>
          <w:bCs/>
          <w:i/>
          <w:iCs/>
          <w:sz w:val="22"/>
          <w:szCs w:val="22"/>
        </w:rPr>
        <w:t>Streamlit</w:t>
      </w:r>
      <w:r w:rsidRPr="00BF28C8">
        <w:rPr>
          <w:rFonts w:ascii="Arial" w:eastAsia="Arial" w:hAnsi="Arial" w:cs="Arial"/>
          <w:bCs/>
          <w:sz w:val="22"/>
          <w:szCs w:val="22"/>
        </w:rPr>
        <w:t xml:space="preserve"> menunjukkan bahwa hasil </w:t>
      </w:r>
      <w:r w:rsidRPr="00B47A31">
        <w:rPr>
          <w:rFonts w:ascii="Arial" w:eastAsia="Arial" w:hAnsi="Arial" w:cs="Arial"/>
          <w:bCs/>
          <w:i/>
          <w:iCs/>
          <w:sz w:val="22"/>
          <w:szCs w:val="22"/>
        </w:rPr>
        <w:t>capstone project</w:t>
      </w:r>
      <w:r w:rsidRPr="00BF28C8">
        <w:rPr>
          <w:rFonts w:ascii="Arial" w:eastAsia="Arial" w:hAnsi="Arial" w:cs="Arial"/>
          <w:bCs/>
          <w:sz w:val="22"/>
          <w:szCs w:val="22"/>
        </w:rPr>
        <w:t xml:space="preserve"> ini tidak hanya terbatas pada kajian teoritis, tetapi juga dapat digunakan secara praktis sebagai sistem pendukung pengambilan keputusan.</w:t>
      </w:r>
    </w:p>
    <w:p w14:paraId="65EFBEE5" w14:textId="77777777" w:rsidR="00E470E9" w:rsidRDefault="00F51ACB" w:rsidP="00E470E9">
      <w:pPr>
        <w:pStyle w:val="ListParagraph"/>
        <w:keepNext/>
        <w:ind w:left="90" w:firstLine="360"/>
        <w:jc w:val="both"/>
      </w:pPr>
      <w:r w:rsidRPr="00F51ACB">
        <w:rPr>
          <w:rFonts w:ascii="Arial" w:eastAsia="Arial" w:hAnsi="Arial" w:cs="Arial"/>
          <w:bCs/>
          <w:noProof/>
          <w:sz w:val="22"/>
          <w:szCs w:val="22"/>
        </w:rPr>
        <w:drawing>
          <wp:inline distT="0" distB="0" distL="0" distR="0" wp14:anchorId="79A90C4D" wp14:editId="6E0FB261">
            <wp:extent cx="2828925" cy="15902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34800" cy="1593601"/>
                    </a:xfrm>
                    <a:prstGeom prst="rect">
                      <a:avLst/>
                    </a:prstGeom>
                  </pic:spPr>
                </pic:pic>
              </a:graphicData>
            </a:graphic>
          </wp:inline>
        </w:drawing>
      </w:r>
    </w:p>
    <w:p w14:paraId="32B6E5E6" w14:textId="31EFB5FB" w:rsidR="00C9079D" w:rsidRDefault="00E470E9" w:rsidP="00A83BCF">
      <w:pPr>
        <w:pStyle w:val="Caption"/>
        <w:jc w:val="center"/>
        <w:rPr>
          <w:rFonts w:ascii="Arial" w:eastAsia="Arial" w:hAnsi="Arial" w:cs="Arial"/>
          <w:bCs/>
          <w:sz w:val="22"/>
          <w:szCs w:val="22"/>
        </w:rPr>
      </w:pPr>
      <w:r>
        <w:t xml:space="preserve">Gambar </w:t>
      </w:r>
      <w:fldSimple w:instr=" SEQ Gambar \* ARABIC ">
        <w:r w:rsidR="009E5AEE">
          <w:rPr>
            <w:noProof/>
          </w:rPr>
          <w:t>3</w:t>
        </w:r>
      </w:fldSimple>
      <w:r>
        <w:t>. Antarmuka Web</w:t>
      </w:r>
    </w:p>
    <w:p w14:paraId="45CA56C9" w14:textId="001B4F1E" w:rsidR="00F77554" w:rsidRDefault="00F959B0" w:rsidP="00F77554">
      <w:pPr>
        <w:pStyle w:val="ListParagraph"/>
        <w:ind w:left="90" w:firstLine="360"/>
        <w:jc w:val="both"/>
        <w:rPr>
          <w:rFonts w:ascii="Arial" w:eastAsia="Arial" w:hAnsi="Arial" w:cs="Arial"/>
          <w:bCs/>
          <w:sz w:val="22"/>
          <w:szCs w:val="22"/>
        </w:rPr>
      </w:pPr>
      <w:r w:rsidRPr="00F959B0">
        <w:rPr>
          <w:rFonts w:ascii="Arial" w:eastAsia="Arial" w:hAnsi="Arial" w:cs="Arial"/>
          <w:bCs/>
          <w:sz w:val="22"/>
          <w:szCs w:val="22"/>
        </w:rPr>
        <w:t>Aplikasi ini memungkinkan pengguna untuk melakukan prediksi keterlambatan pengiriman secara interaktif berdasarkan data yang dimasukkan.</w:t>
      </w:r>
    </w:p>
    <w:p w14:paraId="1B898F21" w14:textId="77A271E8" w:rsidR="00182754" w:rsidRDefault="005E0CE5" w:rsidP="005E0CE5">
      <w:pPr>
        <w:pStyle w:val="ListParagraph"/>
        <w:ind w:left="90" w:firstLine="360"/>
        <w:jc w:val="both"/>
        <w:rPr>
          <w:rFonts w:ascii="Arial" w:eastAsia="Arial" w:hAnsi="Arial" w:cs="Arial"/>
          <w:bCs/>
          <w:sz w:val="22"/>
          <w:szCs w:val="22"/>
        </w:rPr>
      </w:pPr>
      <w:r w:rsidRPr="005E0CE5">
        <w:rPr>
          <w:rFonts w:ascii="Arial" w:eastAsia="Arial" w:hAnsi="Arial" w:cs="Arial"/>
          <w:bCs/>
          <w:sz w:val="22"/>
          <w:szCs w:val="22"/>
        </w:rPr>
        <w:t xml:space="preserve">Berdasarkan hasil yang diperoleh, </w:t>
      </w:r>
      <w:r w:rsidRPr="000A5126">
        <w:rPr>
          <w:rFonts w:ascii="Arial" w:eastAsia="Arial" w:hAnsi="Arial" w:cs="Arial"/>
          <w:bCs/>
          <w:i/>
          <w:iCs/>
          <w:sz w:val="22"/>
          <w:szCs w:val="22"/>
        </w:rPr>
        <w:t>capstone project</w:t>
      </w:r>
      <w:r w:rsidRPr="005E0CE5">
        <w:rPr>
          <w:rFonts w:ascii="Arial" w:eastAsia="Arial" w:hAnsi="Arial" w:cs="Arial"/>
          <w:bCs/>
          <w:sz w:val="22"/>
          <w:szCs w:val="22"/>
        </w:rPr>
        <w:t xml:space="preserve"> ini menunjukkan bahwa pendekatan machine learning, terutama algoritma </w:t>
      </w:r>
      <w:r w:rsidRPr="00D86C00">
        <w:rPr>
          <w:rFonts w:ascii="Arial" w:eastAsia="Arial" w:hAnsi="Arial" w:cs="Arial"/>
          <w:bCs/>
          <w:i/>
          <w:iCs/>
          <w:sz w:val="22"/>
          <w:szCs w:val="22"/>
        </w:rPr>
        <w:t>XGBoost</w:t>
      </w:r>
      <w:r w:rsidRPr="005E0CE5">
        <w:rPr>
          <w:rFonts w:ascii="Arial" w:eastAsia="Arial" w:hAnsi="Arial" w:cs="Arial"/>
          <w:bCs/>
          <w:sz w:val="22"/>
          <w:szCs w:val="22"/>
        </w:rPr>
        <w:t xml:space="preserve">, memiliki potensi yang kuat untuk membantu meningkatkan efisiensi serta kualitas layanan logistik pada sistem </w:t>
      </w:r>
      <w:r w:rsidRPr="00BE3AC1">
        <w:rPr>
          <w:rFonts w:ascii="Arial" w:eastAsia="Arial" w:hAnsi="Arial" w:cs="Arial"/>
          <w:bCs/>
          <w:i/>
          <w:iCs/>
          <w:sz w:val="22"/>
          <w:szCs w:val="22"/>
        </w:rPr>
        <w:t>e-commerce</w:t>
      </w:r>
      <w:r w:rsidRPr="005E0CE5">
        <w:rPr>
          <w:rFonts w:ascii="Arial" w:eastAsia="Arial" w:hAnsi="Arial" w:cs="Arial"/>
          <w:bCs/>
          <w:sz w:val="22"/>
          <w:szCs w:val="22"/>
        </w:rPr>
        <w:t>.</w:t>
      </w:r>
    </w:p>
    <w:p w14:paraId="1805F84F" w14:textId="77777777" w:rsidR="005E0CE5" w:rsidRDefault="005E0CE5" w:rsidP="005E0CE5">
      <w:pPr>
        <w:pStyle w:val="ListParagraph"/>
        <w:ind w:left="90" w:firstLine="360"/>
        <w:jc w:val="both"/>
        <w:rPr>
          <w:rFonts w:ascii="Arial" w:eastAsia="Arial" w:hAnsi="Arial" w:cs="Arial"/>
          <w:b/>
          <w:sz w:val="22"/>
          <w:szCs w:val="22"/>
        </w:rPr>
      </w:pPr>
    </w:p>
    <w:p w14:paraId="7C4157D4" w14:textId="4B97E5C4" w:rsidR="0084733D" w:rsidRDefault="003D6ED1" w:rsidP="00895DFB">
      <w:pPr>
        <w:pStyle w:val="ListParagraph"/>
        <w:ind w:left="90"/>
        <w:jc w:val="both"/>
        <w:rPr>
          <w:rFonts w:ascii="Arial" w:eastAsia="Arial" w:hAnsi="Arial" w:cs="Arial"/>
          <w:b/>
          <w:sz w:val="22"/>
          <w:szCs w:val="22"/>
        </w:rPr>
      </w:pPr>
      <w:r>
        <w:rPr>
          <w:rFonts w:ascii="Arial" w:eastAsia="Arial" w:hAnsi="Arial" w:cs="Arial"/>
          <w:b/>
          <w:sz w:val="22"/>
          <w:szCs w:val="22"/>
        </w:rPr>
        <w:t>KESIMPULAN DAN SARAN</w:t>
      </w:r>
    </w:p>
    <w:p w14:paraId="1D566985" w14:textId="171ADA93" w:rsidR="003D6ED1" w:rsidRDefault="003D6ED1" w:rsidP="00895DFB">
      <w:pPr>
        <w:pStyle w:val="ListParagraph"/>
        <w:ind w:left="90"/>
        <w:jc w:val="both"/>
        <w:rPr>
          <w:rFonts w:ascii="Arial" w:eastAsia="Arial" w:hAnsi="Arial" w:cs="Arial"/>
          <w:b/>
          <w:sz w:val="22"/>
          <w:szCs w:val="22"/>
        </w:rPr>
      </w:pPr>
    </w:p>
    <w:p w14:paraId="7C400946" w14:textId="7BAD7320" w:rsidR="003D6ED1" w:rsidRDefault="000D58E9" w:rsidP="00895DFB">
      <w:pPr>
        <w:pStyle w:val="ListParagraph"/>
        <w:ind w:left="90"/>
        <w:jc w:val="both"/>
        <w:rPr>
          <w:rFonts w:ascii="Arial" w:eastAsia="Arial" w:hAnsi="Arial" w:cs="Arial"/>
          <w:b/>
          <w:sz w:val="22"/>
          <w:szCs w:val="22"/>
        </w:rPr>
      </w:pPr>
      <w:r>
        <w:rPr>
          <w:rFonts w:ascii="Arial" w:eastAsia="Arial" w:hAnsi="Arial" w:cs="Arial"/>
          <w:b/>
          <w:sz w:val="22"/>
          <w:szCs w:val="22"/>
        </w:rPr>
        <w:t>5.1 Kesimpulan</w:t>
      </w:r>
    </w:p>
    <w:p w14:paraId="24AFF19C" w14:textId="2902BBCF" w:rsidR="00914F4F" w:rsidRDefault="000003D8" w:rsidP="00914F4F">
      <w:pPr>
        <w:pStyle w:val="ListParagraph"/>
        <w:ind w:left="90" w:firstLine="360"/>
        <w:jc w:val="both"/>
        <w:rPr>
          <w:rFonts w:ascii="Arial" w:eastAsia="Arial" w:hAnsi="Arial" w:cs="Arial"/>
          <w:bCs/>
          <w:sz w:val="22"/>
          <w:szCs w:val="22"/>
        </w:rPr>
      </w:pPr>
      <w:r w:rsidRPr="000003D8">
        <w:rPr>
          <w:rFonts w:ascii="Arial" w:eastAsia="Arial" w:hAnsi="Arial" w:cs="Arial"/>
          <w:bCs/>
          <w:sz w:val="22"/>
          <w:szCs w:val="22"/>
        </w:rPr>
        <w:t xml:space="preserve">Berdasarkan proses implementasi serta hasil evaluasi yang telah dilakukan pada </w:t>
      </w:r>
      <w:r w:rsidRPr="000003D8">
        <w:rPr>
          <w:rFonts w:ascii="Arial" w:eastAsia="Arial" w:hAnsi="Arial" w:cs="Arial"/>
          <w:bCs/>
          <w:i/>
          <w:iCs/>
          <w:sz w:val="22"/>
          <w:szCs w:val="22"/>
        </w:rPr>
        <w:t>capstone project</w:t>
      </w:r>
      <w:r w:rsidRPr="000003D8">
        <w:rPr>
          <w:rFonts w:ascii="Arial" w:eastAsia="Arial" w:hAnsi="Arial" w:cs="Arial"/>
          <w:bCs/>
          <w:sz w:val="22"/>
          <w:szCs w:val="22"/>
        </w:rPr>
        <w:t xml:space="preserve"> ini, beberapa kesimpulan dapat disusun sebagai berikut:</w:t>
      </w:r>
    </w:p>
    <w:p w14:paraId="520219A9" w14:textId="77777777" w:rsidR="00F037E8" w:rsidRDefault="00B35A4C" w:rsidP="00F037E8">
      <w:pPr>
        <w:pStyle w:val="ListParagraph"/>
        <w:numPr>
          <w:ilvl w:val="0"/>
          <w:numId w:val="29"/>
        </w:numPr>
        <w:jc w:val="both"/>
        <w:rPr>
          <w:rFonts w:ascii="Arial" w:eastAsia="Arial" w:hAnsi="Arial" w:cs="Arial"/>
          <w:bCs/>
          <w:sz w:val="22"/>
          <w:szCs w:val="22"/>
        </w:rPr>
      </w:pPr>
      <w:r w:rsidRPr="00B35A4C">
        <w:rPr>
          <w:rFonts w:ascii="Arial" w:eastAsia="Arial" w:hAnsi="Arial" w:cs="Arial"/>
          <w:bCs/>
          <w:sz w:val="22"/>
          <w:szCs w:val="22"/>
        </w:rPr>
        <w:t xml:space="preserve">Penerapan </w:t>
      </w:r>
      <w:r w:rsidRPr="008E2551">
        <w:rPr>
          <w:rFonts w:ascii="Arial" w:eastAsia="Arial" w:hAnsi="Arial" w:cs="Arial"/>
          <w:bCs/>
          <w:i/>
          <w:iCs/>
          <w:sz w:val="22"/>
          <w:szCs w:val="22"/>
        </w:rPr>
        <w:t>machine learning</w:t>
      </w:r>
      <w:r w:rsidRPr="00B35A4C">
        <w:rPr>
          <w:rFonts w:ascii="Arial" w:eastAsia="Arial" w:hAnsi="Arial" w:cs="Arial"/>
          <w:bCs/>
          <w:sz w:val="22"/>
          <w:szCs w:val="22"/>
        </w:rPr>
        <w:t xml:space="preserve"> dapat digunakan untuk memprediksi keterlambatan pengiriman pada sistem</w:t>
      </w:r>
      <w:r w:rsidRPr="00E765DF">
        <w:rPr>
          <w:rFonts w:ascii="Arial" w:eastAsia="Arial" w:hAnsi="Arial" w:cs="Arial"/>
          <w:bCs/>
          <w:i/>
          <w:iCs/>
          <w:sz w:val="22"/>
          <w:szCs w:val="22"/>
        </w:rPr>
        <w:t xml:space="preserve"> e-commerce </w:t>
      </w:r>
      <w:r w:rsidRPr="00B35A4C">
        <w:rPr>
          <w:rFonts w:ascii="Arial" w:eastAsia="Arial" w:hAnsi="Arial" w:cs="Arial"/>
          <w:bCs/>
          <w:sz w:val="22"/>
          <w:szCs w:val="22"/>
        </w:rPr>
        <w:t>dengan memanfaatkan data historis pengiriman.</w:t>
      </w:r>
    </w:p>
    <w:p w14:paraId="5B7FAD04" w14:textId="77777777" w:rsidR="005A3C52" w:rsidRDefault="00B35A4C" w:rsidP="005A3C52">
      <w:pPr>
        <w:pStyle w:val="ListParagraph"/>
        <w:numPr>
          <w:ilvl w:val="0"/>
          <w:numId w:val="29"/>
        </w:numPr>
        <w:jc w:val="both"/>
        <w:rPr>
          <w:rFonts w:ascii="Arial" w:eastAsia="Arial" w:hAnsi="Arial" w:cs="Arial"/>
          <w:bCs/>
          <w:sz w:val="22"/>
          <w:szCs w:val="22"/>
        </w:rPr>
      </w:pPr>
      <w:r w:rsidRPr="00F037E8">
        <w:rPr>
          <w:rFonts w:ascii="Arial" w:eastAsia="Arial" w:hAnsi="Arial" w:cs="Arial"/>
          <w:bCs/>
          <w:sz w:val="22"/>
          <w:szCs w:val="22"/>
        </w:rPr>
        <w:t xml:space="preserve">Algoritma </w:t>
      </w:r>
      <w:r w:rsidRPr="00695D84">
        <w:rPr>
          <w:rFonts w:ascii="Arial" w:eastAsia="Arial" w:hAnsi="Arial" w:cs="Arial"/>
          <w:bCs/>
          <w:i/>
          <w:iCs/>
          <w:sz w:val="22"/>
          <w:szCs w:val="22"/>
        </w:rPr>
        <w:t>Logistic Regression</w:t>
      </w:r>
      <w:r w:rsidRPr="00F037E8">
        <w:rPr>
          <w:rFonts w:ascii="Arial" w:eastAsia="Arial" w:hAnsi="Arial" w:cs="Arial"/>
          <w:bCs/>
          <w:sz w:val="22"/>
          <w:szCs w:val="22"/>
        </w:rPr>
        <w:t xml:space="preserve"> mampu digunakan sebagai model baseline dalam memprediksi keterlambatan pengiriman, </w:t>
      </w:r>
      <w:r w:rsidRPr="00F037E8">
        <w:rPr>
          <w:rFonts w:ascii="Arial" w:eastAsia="Arial" w:hAnsi="Arial" w:cs="Arial"/>
          <w:bCs/>
          <w:sz w:val="22"/>
          <w:szCs w:val="22"/>
        </w:rPr>
        <w:t>dengan performa yang cukup baik dan mudah diinterpretasikan.</w:t>
      </w:r>
    </w:p>
    <w:p w14:paraId="73561B60" w14:textId="7C811CA1" w:rsidR="006D7FF6" w:rsidRPr="00DA79AD" w:rsidRDefault="00B35A4C" w:rsidP="006D7FF6">
      <w:pPr>
        <w:pStyle w:val="ListParagraph"/>
        <w:numPr>
          <w:ilvl w:val="0"/>
          <w:numId w:val="29"/>
        </w:numPr>
        <w:jc w:val="both"/>
        <w:rPr>
          <w:rFonts w:ascii="Arial" w:eastAsia="Arial" w:hAnsi="Arial" w:cs="Arial"/>
          <w:bCs/>
          <w:i/>
          <w:iCs/>
          <w:sz w:val="22"/>
          <w:szCs w:val="22"/>
        </w:rPr>
      </w:pPr>
      <w:r w:rsidRPr="005A3C52">
        <w:rPr>
          <w:rFonts w:ascii="Arial" w:eastAsia="Arial" w:hAnsi="Arial" w:cs="Arial"/>
          <w:bCs/>
          <w:sz w:val="22"/>
          <w:szCs w:val="22"/>
        </w:rPr>
        <w:t xml:space="preserve">Algoritma </w:t>
      </w:r>
      <w:r w:rsidRPr="00695D84">
        <w:rPr>
          <w:rFonts w:ascii="Arial" w:eastAsia="Arial" w:hAnsi="Arial" w:cs="Arial"/>
          <w:bCs/>
          <w:i/>
          <w:iCs/>
          <w:sz w:val="22"/>
          <w:szCs w:val="22"/>
        </w:rPr>
        <w:t>XGBoost</w:t>
      </w:r>
      <w:r w:rsidRPr="005A3C52">
        <w:rPr>
          <w:rFonts w:ascii="Arial" w:eastAsia="Arial" w:hAnsi="Arial" w:cs="Arial"/>
          <w:bCs/>
          <w:sz w:val="22"/>
          <w:szCs w:val="22"/>
        </w:rPr>
        <w:t xml:space="preserve"> menunjukkan performa yang lebih </w:t>
      </w:r>
      <w:r w:rsidR="00FB1744">
        <w:rPr>
          <w:rFonts w:ascii="Arial" w:eastAsia="Arial" w:hAnsi="Arial" w:cs="Arial"/>
          <w:bCs/>
          <w:sz w:val="22"/>
          <w:szCs w:val="22"/>
        </w:rPr>
        <w:t>baik</w:t>
      </w:r>
      <w:r w:rsidRPr="005A3C52">
        <w:rPr>
          <w:rFonts w:ascii="Arial" w:eastAsia="Arial" w:hAnsi="Arial" w:cs="Arial"/>
          <w:bCs/>
          <w:sz w:val="22"/>
          <w:szCs w:val="22"/>
        </w:rPr>
        <w:t xml:space="preserve"> dibandingkan Logistic Regression berdasarkan metrik evaluasi </w:t>
      </w:r>
      <w:r w:rsidRPr="00DA79AD">
        <w:rPr>
          <w:rFonts w:ascii="Arial" w:eastAsia="Arial" w:hAnsi="Arial" w:cs="Arial"/>
          <w:bCs/>
          <w:i/>
          <w:iCs/>
          <w:sz w:val="22"/>
          <w:szCs w:val="22"/>
        </w:rPr>
        <w:t>accuracy, F1-score, dan ROC-AUC.</w:t>
      </w:r>
    </w:p>
    <w:p w14:paraId="2BE38A8D" w14:textId="77777777" w:rsidR="00A765E7" w:rsidRDefault="00B35A4C" w:rsidP="00A765E7">
      <w:pPr>
        <w:pStyle w:val="ListParagraph"/>
        <w:numPr>
          <w:ilvl w:val="0"/>
          <w:numId w:val="29"/>
        </w:numPr>
        <w:jc w:val="both"/>
        <w:rPr>
          <w:rFonts w:ascii="Arial" w:eastAsia="Arial" w:hAnsi="Arial" w:cs="Arial"/>
          <w:bCs/>
          <w:sz w:val="22"/>
          <w:szCs w:val="22"/>
        </w:rPr>
      </w:pPr>
      <w:r w:rsidRPr="006D7FF6">
        <w:rPr>
          <w:rFonts w:ascii="Arial" w:eastAsia="Arial" w:hAnsi="Arial" w:cs="Arial"/>
          <w:bCs/>
          <w:sz w:val="22"/>
          <w:szCs w:val="22"/>
        </w:rPr>
        <w:t>Faktor-faktor seperti diskon yang diberikan, berat barang, metode pengiriman, dan karakteristik produk memiliki pengaruh terhadap hasil prediksi keterlambatan pengiriman.</w:t>
      </w:r>
    </w:p>
    <w:p w14:paraId="75E037E1" w14:textId="0BAF3935" w:rsidR="00B35A4C" w:rsidRPr="00771164" w:rsidRDefault="00A765E7" w:rsidP="00771164">
      <w:pPr>
        <w:pStyle w:val="ListParagraph"/>
        <w:numPr>
          <w:ilvl w:val="0"/>
          <w:numId w:val="29"/>
        </w:numPr>
        <w:jc w:val="both"/>
        <w:rPr>
          <w:rFonts w:ascii="Arial" w:eastAsia="Arial" w:hAnsi="Arial" w:cs="Arial"/>
          <w:bCs/>
          <w:sz w:val="22"/>
          <w:szCs w:val="22"/>
        </w:rPr>
      </w:pPr>
      <w:r w:rsidRPr="00A765E7">
        <w:rPr>
          <w:rFonts w:ascii="Arial" w:eastAsia="Arial" w:hAnsi="Arial" w:cs="Arial"/>
          <w:bCs/>
          <w:sz w:val="22"/>
          <w:szCs w:val="22"/>
        </w:rPr>
        <w:t xml:space="preserve"> </w:t>
      </w:r>
      <w:r w:rsidR="00B35A4C" w:rsidRPr="00A765E7">
        <w:rPr>
          <w:rFonts w:ascii="Arial" w:eastAsia="Arial" w:hAnsi="Arial" w:cs="Arial"/>
          <w:bCs/>
          <w:sz w:val="22"/>
          <w:szCs w:val="22"/>
        </w:rPr>
        <w:t xml:space="preserve">Model terbaik hasil evaluasi berhasil diimplementasikan ke dalam aplikasi berbasis web </w:t>
      </w:r>
      <w:r w:rsidR="00B35A4C" w:rsidRPr="008606B2">
        <w:rPr>
          <w:rFonts w:ascii="Arial" w:eastAsia="Arial" w:hAnsi="Arial" w:cs="Arial"/>
          <w:bCs/>
          <w:i/>
          <w:iCs/>
          <w:sz w:val="22"/>
          <w:szCs w:val="22"/>
        </w:rPr>
        <w:t>Streamlit</w:t>
      </w:r>
      <w:r w:rsidR="00B35A4C" w:rsidRPr="00A765E7">
        <w:rPr>
          <w:rFonts w:ascii="Arial" w:eastAsia="Arial" w:hAnsi="Arial" w:cs="Arial"/>
          <w:bCs/>
          <w:sz w:val="22"/>
          <w:szCs w:val="22"/>
        </w:rPr>
        <w:t xml:space="preserve">, sehingga hasil </w:t>
      </w:r>
      <w:r w:rsidR="00B35A4C" w:rsidRPr="008606B2">
        <w:rPr>
          <w:rFonts w:ascii="Arial" w:eastAsia="Arial" w:hAnsi="Arial" w:cs="Arial"/>
          <w:bCs/>
          <w:i/>
          <w:iCs/>
          <w:sz w:val="22"/>
          <w:szCs w:val="22"/>
        </w:rPr>
        <w:t>capstone project</w:t>
      </w:r>
      <w:r w:rsidR="00B35A4C" w:rsidRPr="00A765E7">
        <w:rPr>
          <w:rFonts w:ascii="Arial" w:eastAsia="Arial" w:hAnsi="Arial" w:cs="Arial"/>
          <w:bCs/>
          <w:sz w:val="22"/>
          <w:szCs w:val="22"/>
        </w:rPr>
        <w:t xml:space="preserve"> ini dapat digunakan sebagai sistem pendukung keputusan secara interaktif.</w:t>
      </w:r>
    </w:p>
    <w:p w14:paraId="35CCB304" w14:textId="77777777" w:rsidR="00B35A4C" w:rsidRPr="00B35A4C" w:rsidRDefault="00B35A4C" w:rsidP="006232A7">
      <w:pPr>
        <w:pStyle w:val="ListParagraph"/>
        <w:ind w:left="90" w:firstLine="360"/>
        <w:jc w:val="both"/>
        <w:rPr>
          <w:rFonts w:ascii="Arial" w:eastAsia="Arial" w:hAnsi="Arial" w:cs="Arial"/>
          <w:bCs/>
          <w:sz w:val="22"/>
          <w:szCs w:val="22"/>
        </w:rPr>
      </w:pPr>
      <w:r w:rsidRPr="00B35A4C">
        <w:rPr>
          <w:rFonts w:ascii="Arial" w:eastAsia="Arial" w:hAnsi="Arial" w:cs="Arial"/>
          <w:bCs/>
          <w:sz w:val="22"/>
          <w:szCs w:val="22"/>
        </w:rPr>
        <w:t xml:space="preserve">Secara keseluruhan, </w:t>
      </w:r>
      <w:r w:rsidRPr="00FA6A63">
        <w:rPr>
          <w:rFonts w:ascii="Arial" w:eastAsia="Arial" w:hAnsi="Arial" w:cs="Arial"/>
          <w:bCs/>
          <w:i/>
          <w:iCs/>
          <w:sz w:val="22"/>
          <w:szCs w:val="22"/>
        </w:rPr>
        <w:t>capstone project</w:t>
      </w:r>
      <w:r w:rsidRPr="00B35A4C">
        <w:rPr>
          <w:rFonts w:ascii="Arial" w:eastAsia="Arial" w:hAnsi="Arial" w:cs="Arial"/>
          <w:bCs/>
          <w:sz w:val="22"/>
          <w:szCs w:val="22"/>
        </w:rPr>
        <w:t xml:space="preserve"> ini membuktikan bahwa algoritma </w:t>
      </w:r>
      <w:r w:rsidRPr="00FA6A63">
        <w:rPr>
          <w:rFonts w:ascii="Arial" w:eastAsia="Arial" w:hAnsi="Arial" w:cs="Arial"/>
          <w:bCs/>
          <w:i/>
          <w:iCs/>
          <w:sz w:val="22"/>
          <w:szCs w:val="22"/>
        </w:rPr>
        <w:t>machine learning</w:t>
      </w:r>
      <w:r w:rsidRPr="00B35A4C">
        <w:rPr>
          <w:rFonts w:ascii="Arial" w:eastAsia="Arial" w:hAnsi="Arial" w:cs="Arial"/>
          <w:bCs/>
          <w:sz w:val="22"/>
          <w:szCs w:val="22"/>
        </w:rPr>
        <w:t xml:space="preserve">, khususnya </w:t>
      </w:r>
      <w:r w:rsidRPr="00FA6A63">
        <w:rPr>
          <w:rFonts w:ascii="Arial" w:eastAsia="Arial" w:hAnsi="Arial" w:cs="Arial"/>
          <w:bCs/>
          <w:i/>
          <w:iCs/>
          <w:sz w:val="22"/>
          <w:szCs w:val="22"/>
        </w:rPr>
        <w:t>XGBoost</w:t>
      </w:r>
      <w:r w:rsidRPr="00B35A4C">
        <w:rPr>
          <w:rFonts w:ascii="Arial" w:eastAsia="Arial" w:hAnsi="Arial" w:cs="Arial"/>
          <w:bCs/>
          <w:sz w:val="22"/>
          <w:szCs w:val="22"/>
        </w:rPr>
        <w:t>, memiliki potensi yang baik dalam membantu meningkatkan efisiensi dan ketepatan waktu pengiriman pada layanan e-commerce.</w:t>
      </w:r>
    </w:p>
    <w:p w14:paraId="08FC7919" w14:textId="77777777" w:rsidR="00B35A4C" w:rsidRPr="00B35A4C" w:rsidRDefault="00B35A4C" w:rsidP="00B35A4C">
      <w:pPr>
        <w:pStyle w:val="ListParagraph"/>
        <w:ind w:left="90"/>
        <w:jc w:val="both"/>
        <w:rPr>
          <w:rFonts w:ascii="Arial" w:eastAsia="Arial" w:hAnsi="Arial" w:cs="Arial"/>
          <w:bCs/>
          <w:sz w:val="22"/>
          <w:szCs w:val="22"/>
        </w:rPr>
      </w:pPr>
    </w:p>
    <w:p w14:paraId="1AE85283" w14:textId="43DC1FB9" w:rsidR="00B35A4C" w:rsidRPr="00283FF4" w:rsidRDefault="00B35A4C" w:rsidP="00B35A4C">
      <w:pPr>
        <w:pStyle w:val="ListParagraph"/>
        <w:ind w:left="90"/>
        <w:jc w:val="both"/>
        <w:rPr>
          <w:rFonts w:ascii="Arial" w:eastAsia="Arial" w:hAnsi="Arial" w:cs="Arial"/>
          <w:b/>
          <w:sz w:val="22"/>
          <w:szCs w:val="22"/>
        </w:rPr>
      </w:pPr>
      <w:r w:rsidRPr="0016701F">
        <w:rPr>
          <w:rFonts w:ascii="Arial" w:eastAsia="Arial" w:hAnsi="Arial" w:cs="Arial"/>
          <w:b/>
          <w:sz w:val="22"/>
          <w:szCs w:val="22"/>
        </w:rPr>
        <w:t>5.2 Saran</w:t>
      </w:r>
    </w:p>
    <w:p w14:paraId="3E836C94" w14:textId="72F5D3E3" w:rsidR="00E11DD4" w:rsidRDefault="00445A3C" w:rsidP="009C4F99">
      <w:pPr>
        <w:pStyle w:val="ListParagraph"/>
        <w:ind w:left="90" w:firstLine="360"/>
        <w:jc w:val="both"/>
        <w:rPr>
          <w:rFonts w:ascii="Arial" w:eastAsia="Arial" w:hAnsi="Arial" w:cs="Arial"/>
          <w:bCs/>
          <w:sz w:val="22"/>
          <w:szCs w:val="22"/>
        </w:rPr>
      </w:pPr>
      <w:r w:rsidRPr="00445A3C">
        <w:rPr>
          <w:rFonts w:ascii="Arial" w:eastAsia="Arial" w:hAnsi="Arial" w:cs="Arial"/>
          <w:bCs/>
          <w:sz w:val="22"/>
          <w:szCs w:val="22"/>
        </w:rPr>
        <w:t xml:space="preserve">Berdasarkan hasil </w:t>
      </w:r>
      <w:r w:rsidRPr="00252AB6">
        <w:rPr>
          <w:rFonts w:ascii="Arial" w:eastAsia="Arial" w:hAnsi="Arial" w:cs="Arial"/>
          <w:bCs/>
          <w:i/>
          <w:iCs/>
          <w:sz w:val="22"/>
          <w:szCs w:val="22"/>
        </w:rPr>
        <w:t>capstone project</w:t>
      </w:r>
      <w:r w:rsidRPr="00445A3C">
        <w:rPr>
          <w:rFonts w:ascii="Arial" w:eastAsia="Arial" w:hAnsi="Arial" w:cs="Arial"/>
          <w:bCs/>
          <w:sz w:val="22"/>
          <w:szCs w:val="22"/>
        </w:rPr>
        <w:t xml:space="preserve"> ini, beberapa saran untuk pengembangan selanjutnya adalah sebagai berikut:</w:t>
      </w:r>
    </w:p>
    <w:p w14:paraId="26C29456" w14:textId="68A7426E" w:rsidR="001D009B" w:rsidRPr="006E3202" w:rsidRDefault="00913F8F" w:rsidP="006E3202">
      <w:pPr>
        <w:pStyle w:val="ListParagraph"/>
        <w:numPr>
          <w:ilvl w:val="0"/>
          <w:numId w:val="30"/>
        </w:numPr>
        <w:jc w:val="both"/>
        <w:rPr>
          <w:rFonts w:ascii="Arial" w:eastAsia="Arial" w:hAnsi="Arial" w:cs="Arial"/>
          <w:bCs/>
          <w:sz w:val="22"/>
          <w:szCs w:val="22"/>
        </w:rPr>
      </w:pPr>
      <w:r>
        <w:rPr>
          <w:rFonts w:ascii="Arial" w:eastAsia="Arial" w:hAnsi="Arial" w:cs="Arial"/>
          <w:bCs/>
          <w:sz w:val="22"/>
          <w:szCs w:val="22"/>
        </w:rPr>
        <w:t xml:space="preserve">Performa model bisa lebih baik apabila penelitian selanjutnya menggunakan data dengan jumlah dan variasi yang lebih besar. </w:t>
      </w:r>
    </w:p>
    <w:p w14:paraId="0403C2EA" w14:textId="77777777" w:rsidR="00831852" w:rsidRDefault="001D009B" w:rsidP="001D009B">
      <w:pPr>
        <w:pStyle w:val="ListParagraph"/>
        <w:numPr>
          <w:ilvl w:val="0"/>
          <w:numId w:val="30"/>
        </w:numPr>
        <w:jc w:val="both"/>
        <w:rPr>
          <w:rFonts w:ascii="Arial" w:eastAsia="Arial" w:hAnsi="Arial" w:cs="Arial"/>
          <w:bCs/>
          <w:sz w:val="22"/>
          <w:szCs w:val="22"/>
        </w:rPr>
      </w:pPr>
      <w:r w:rsidRPr="001D009B">
        <w:rPr>
          <w:rFonts w:ascii="Arial" w:eastAsia="Arial" w:hAnsi="Arial" w:cs="Arial"/>
          <w:bCs/>
          <w:sz w:val="22"/>
          <w:szCs w:val="22"/>
        </w:rPr>
        <w:t xml:space="preserve">Pengembangan selanjutnya juga dapat mencoba menerapkan algoritma </w:t>
      </w:r>
      <w:r w:rsidRPr="000F24BA">
        <w:rPr>
          <w:rFonts w:ascii="Arial" w:eastAsia="Arial" w:hAnsi="Arial" w:cs="Arial"/>
          <w:bCs/>
          <w:i/>
          <w:iCs/>
          <w:sz w:val="22"/>
          <w:szCs w:val="22"/>
        </w:rPr>
        <w:t>machine learning</w:t>
      </w:r>
      <w:r w:rsidRPr="001D009B">
        <w:rPr>
          <w:rFonts w:ascii="Arial" w:eastAsia="Arial" w:hAnsi="Arial" w:cs="Arial"/>
          <w:bCs/>
          <w:sz w:val="22"/>
          <w:szCs w:val="22"/>
        </w:rPr>
        <w:t xml:space="preserve"> lain, seperti </w:t>
      </w:r>
      <w:r w:rsidRPr="000F24BA">
        <w:rPr>
          <w:rFonts w:ascii="Arial" w:eastAsia="Arial" w:hAnsi="Arial" w:cs="Arial"/>
          <w:bCs/>
          <w:i/>
          <w:iCs/>
          <w:sz w:val="22"/>
          <w:szCs w:val="22"/>
        </w:rPr>
        <w:t>Random Forest</w:t>
      </w:r>
      <w:r w:rsidRPr="001D009B">
        <w:rPr>
          <w:rFonts w:ascii="Arial" w:eastAsia="Arial" w:hAnsi="Arial" w:cs="Arial"/>
          <w:bCs/>
          <w:sz w:val="22"/>
          <w:szCs w:val="22"/>
        </w:rPr>
        <w:t xml:space="preserve">, </w:t>
      </w:r>
      <w:r w:rsidRPr="000F24BA">
        <w:rPr>
          <w:rFonts w:ascii="Arial" w:eastAsia="Arial" w:hAnsi="Arial" w:cs="Arial"/>
          <w:bCs/>
          <w:i/>
          <w:iCs/>
          <w:sz w:val="22"/>
          <w:szCs w:val="22"/>
        </w:rPr>
        <w:t>LightGBM</w:t>
      </w:r>
      <w:r w:rsidRPr="001D009B">
        <w:rPr>
          <w:rFonts w:ascii="Arial" w:eastAsia="Arial" w:hAnsi="Arial" w:cs="Arial"/>
          <w:bCs/>
          <w:sz w:val="22"/>
          <w:szCs w:val="22"/>
        </w:rPr>
        <w:t xml:space="preserve">, atau </w:t>
      </w:r>
      <w:r w:rsidRPr="000F24BA">
        <w:rPr>
          <w:rFonts w:ascii="Arial" w:eastAsia="Arial" w:hAnsi="Arial" w:cs="Arial"/>
          <w:bCs/>
          <w:i/>
          <w:iCs/>
          <w:sz w:val="22"/>
          <w:szCs w:val="22"/>
        </w:rPr>
        <w:t>Neural Network</w:t>
      </w:r>
      <w:r w:rsidRPr="001D009B">
        <w:rPr>
          <w:rFonts w:ascii="Arial" w:eastAsia="Arial" w:hAnsi="Arial" w:cs="Arial"/>
          <w:bCs/>
          <w:sz w:val="22"/>
          <w:szCs w:val="22"/>
        </w:rPr>
        <w:t>, guna memperoleh performa prediksi yang lebih optimal.</w:t>
      </w:r>
    </w:p>
    <w:p w14:paraId="6B896D0F" w14:textId="25E602BD" w:rsidR="006E5445" w:rsidRDefault="00B35A4C" w:rsidP="001D009B">
      <w:pPr>
        <w:pStyle w:val="ListParagraph"/>
        <w:numPr>
          <w:ilvl w:val="0"/>
          <w:numId w:val="30"/>
        </w:numPr>
        <w:jc w:val="both"/>
        <w:rPr>
          <w:rFonts w:ascii="Arial" w:eastAsia="Arial" w:hAnsi="Arial" w:cs="Arial"/>
          <w:bCs/>
          <w:sz w:val="22"/>
          <w:szCs w:val="22"/>
        </w:rPr>
      </w:pPr>
      <w:r w:rsidRPr="002C7C87">
        <w:rPr>
          <w:rFonts w:ascii="Arial" w:eastAsia="Arial" w:hAnsi="Arial" w:cs="Arial"/>
          <w:bCs/>
          <w:sz w:val="22"/>
          <w:szCs w:val="22"/>
        </w:rPr>
        <w:t xml:space="preserve">Penyesuaian </w:t>
      </w:r>
      <w:r w:rsidRPr="00BB3CBA">
        <w:rPr>
          <w:rFonts w:ascii="Arial" w:eastAsia="Arial" w:hAnsi="Arial" w:cs="Arial"/>
          <w:bCs/>
          <w:i/>
          <w:iCs/>
          <w:sz w:val="22"/>
          <w:szCs w:val="22"/>
        </w:rPr>
        <w:t>threshold</w:t>
      </w:r>
      <w:r w:rsidRPr="002C7C87">
        <w:rPr>
          <w:rFonts w:ascii="Arial" w:eastAsia="Arial" w:hAnsi="Arial" w:cs="Arial"/>
          <w:bCs/>
          <w:sz w:val="22"/>
          <w:szCs w:val="22"/>
        </w:rPr>
        <w:t xml:space="preserve"> klasifikasi dapat diteliti lebih lanjut untuk menyesuaikan kebutuhan bisnis, misalnya untuk meminimalkan risiko keterlambatan pengiriman.</w:t>
      </w:r>
    </w:p>
    <w:p w14:paraId="6C2527F1" w14:textId="75837628" w:rsidR="00B35A4C" w:rsidRPr="000D3C6C" w:rsidRDefault="00B35A4C" w:rsidP="000D3C6C">
      <w:pPr>
        <w:pStyle w:val="ListParagraph"/>
        <w:numPr>
          <w:ilvl w:val="0"/>
          <w:numId w:val="30"/>
        </w:numPr>
        <w:jc w:val="both"/>
        <w:rPr>
          <w:rFonts w:ascii="Arial" w:eastAsia="Arial" w:hAnsi="Arial" w:cs="Arial"/>
          <w:bCs/>
          <w:sz w:val="22"/>
          <w:szCs w:val="22"/>
        </w:rPr>
      </w:pPr>
      <w:r w:rsidRPr="006E5445">
        <w:rPr>
          <w:rFonts w:ascii="Arial" w:eastAsia="Arial" w:hAnsi="Arial" w:cs="Arial"/>
          <w:bCs/>
          <w:sz w:val="22"/>
          <w:szCs w:val="22"/>
        </w:rPr>
        <w:t xml:space="preserve">Pengembangan aplikasi dapat ditingkatkan dengan menambahkan fitur visualisasi, integrasi database, atau penggunaan data </w:t>
      </w:r>
      <w:r w:rsidRPr="00F204C5">
        <w:rPr>
          <w:rFonts w:ascii="Arial" w:eastAsia="Arial" w:hAnsi="Arial" w:cs="Arial"/>
          <w:bCs/>
          <w:i/>
          <w:iCs/>
          <w:sz w:val="22"/>
          <w:szCs w:val="22"/>
        </w:rPr>
        <w:t>real-time</w:t>
      </w:r>
      <w:r w:rsidRPr="006E5445">
        <w:rPr>
          <w:rFonts w:ascii="Arial" w:eastAsia="Arial" w:hAnsi="Arial" w:cs="Arial"/>
          <w:bCs/>
          <w:sz w:val="22"/>
          <w:szCs w:val="22"/>
        </w:rPr>
        <w:t xml:space="preserve"> dari </w:t>
      </w:r>
      <w:r w:rsidRPr="00F204C5">
        <w:rPr>
          <w:rFonts w:ascii="Arial" w:eastAsia="Arial" w:hAnsi="Arial" w:cs="Arial"/>
          <w:bCs/>
          <w:i/>
          <w:iCs/>
          <w:sz w:val="22"/>
          <w:szCs w:val="22"/>
        </w:rPr>
        <w:t>sistem e-commerce</w:t>
      </w:r>
      <w:r w:rsidRPr="006E5445">
        <w:rPr>
          <w:rFonts w:ascii="Arial" w:eastAsia="Arial" w:hAnsi="Arial" w:cs="Arial"/>
          <w:bCs/>
          <w:sz w:val="22"/>
          <w:szCs w:val="22"/>
        </w:rPr>
        <w:t>.</w:t>
      </w:r>
    </w:p>
    <w:p w14:paraId="0FDB8761" w14:textId="735CDB32" w:rsidR="00B77855" w:rsidRPr="00817CDD" w:rsidRDefault="00B35A4C" w:rsidP="00817CDD">
      <w:pPr>
        <w:pStyle w:val="ListParagraph"/>
        <w:ind w:left="90" w:firstLine="360"/>
        <w:jc w:val="both"/>
        <w:rPr>
          <w:rFonts w:ascii="Arial" w:eastAsia="Arial" w:hAnsi="Arial" w:cs="Arial"/>
          <w:bCs/>
          <w:sz w:val="22"/>
          <w:szCs w:val="22"/>
        </w:rPr>
      </w:pPr>
      <w:r w:rsidRPr="00B35A4C">
        <w:rPr>
          <w:rFonts w:ascii="Arial" w:eastAsia="Arial" w:hAnsi="Arial" w:cs="Arial"/>
          <w:bCs/>
          <w:sz w:val="22"/>
          <w:szCs w:val="22"/>
        </w:rPr>
        <w:t xml:space="preserve">Saran-saran tersebut diharapkan dapat menjadi acuan untuk pengembangan </w:t>
      </w:r>
      <w:r w:rsidRPr="00F21DB4">
        <w:rPr>
          <w:rFonts w:ascii="Arial" w:eastAsia="Arial" w:hAnsi="Arial" w:cs="Arial"/>
          <w:bCs/>
          <w:i/>
          <w:iCs/>
          <w:sz w:val="22"/>
          <w:szCs w:val="22"/>
        </w:rPr>
        <w:t xml:space="preserve">capstone </w:t>
      </w:r>
      <w:r w:rsidRPr="00F21DB4">
        <w:rPr>
          <w:rFonts w:ascii="Arial" w:eastAsia="Arial" w:hAnsi="Arial" w:cs="Arial"/>
          <w:bCs/>
          <w:i/>
          <w:iCs/>
          <w:sz w:val="22"/>
          <w:szCs w:val="22"/>
        </w:rPr>
        <w:lastRenderedPageBreak/>
        <w:t>project</w:t>
      </w:r>
      <w:r w:rsidRPr="00B35A4C">
        <w:rPr>
          <w:rFonts w:ascii="Arial" w:eastAsia="Arial" w:hAnsi="Arial" w:cs="Arial"/>
          <w:bCs/>
          <w:sz w:val="22"/>
          <w:szCs w:val="22"/>
        </w:rPr>
        <w:t xml:space="preserve"> atau penelitian selanjutnya di bidang prediksi dan analisis logistik </w:t>
      </w:r>
      <w:r w:rsidRPr="000613B7">
        <w:rPr>
          <w:rFonts w:ascii="Arial" w:eastAsia="Arial" w:hAnsi="Arial" w:cs="Arial"/>
          <w:bCs/>
          <w:i/>
          <w:iCs/>
          <w:sz w:val="22"/>
          <w:szCs w:val="22"/>
        </w:rPr>
        <w:t>e-commerce</w:t>
      </w:r>
      <w:r w:rsidRPr="00B35A4C">
        <w:rPr>
          <w:rFonts w:ascii="Arial" w:eastAsia="Arial" w:hAnsi="Arial" w:cs="Arial"/>
          <w:bCs/>
          <w:sz w:val="22"/>
          <w:szCs w:val="22"/>
        </w:rPr>
        <w:t>.</w:t>
      </w:r>
    </w:p>
    <w:p w14:paraId="73B1EC21" w14:textId="45AAB484" w:rsidR="00B77855" w:rsidRDefault="00B77855" w:rsidP="00B77855">
      <w:pPr>
        <w:jc w:val="both"/>
        <w:rPr>
          <w:rFonts w:ascii="Arial" w:eastAsia="Arial" w:hAnsi="Arial" w:cs="Arial"/>
          <w:b/>
          <w:sz w:val="22"/>
          <w:szCs w:val="22"/>
        </w:rPr>
      </w:pPr>
    </w:p>
    <w:p w14:paraId="40DC1634" w14:textId="1B998CF9" w:rsidR="00DB65A2" w:rsidRDefault="00DB65A2" w:rsidP="00B77855">
      <w:pPr>
        <w:jc w:val="both"/>
        <w:rPr>
          <w:rFonts w:ascii="Arial" w:eastAsia="Arial" w:hAnsi="Arial" w:cs="Arial"/>
          <w:b/>
          <w:sz w:val="22"/>
          <w:szCs w:val="22"/>
        </w:rPr>
      </w:pPr>
    </w:p>
    <w:p w14:paraId="6CC1F43C" w14:textId="40F8868D" w:rsidR="00DB65A2" w:rsidRDefault="00480509" w:rsidP="0015667C">
      <w:pPr>
        <w:ind w:left="90"/>
        <w:jc w:val="both"/>
        <w:rPr>
          <w:rFonts w:ascii="Arial" w:eastAsia="Arial" w:hAnsi="Arial" w:cs="Arial"/>
          <w:b/>
          <w:sz w:val="22"/>
          <w:szCs w:val="22"/>
        </w:rPr>
      </w:pPr>
      <w:r>
        <w:rPr>
          <w:rFonts w:ascii="Arial" w:eastAsia="Arial" w:hAnsi="Arial" w:cs="Arial"/>
          <w:b/>
          <w:sz w:val="22"/>
          <w:szCs w:val="22"/>
        </w:rPr>
        <w:t>DAFTAR PUSTAKA</w:t>
      </w:r>
    </w:p>
    <w:p w14:paraId="194EA804" w14:textId="79905E4B" w:rsidR="00480509" w:rsidRDefault="00480509" w:rsidP="0015667C">
      <w:pPr>
        <w:ind w:left="90"/>
        <w:jc w:val="both"/>
        <w:rPr>
          <w:rFonts w:ascii="Arial" w:eastAsia="Arial" w:hAnsi="Arial" w:cs="Arial"/>
          <w:b/>
          <w:sz w:val="22"/>
          <w:szCs w:val="22"/>
        </w:rPr>
      </w:pPr>
    </w:p>
    <w:sdt>
      <w:sdtPr>
        <w:rPr>
          <w:rFonts w:ascii="Arial" w:eastAsia="Arial" w:hAnsi="Arial" w:cs="Arial"/>
          <w:bCs/>
          <w:color w:val="000000"/>
          <w:sz w:val="22"/>
          <w:szCs w:val="22"/>
        </w:rPr>
        <w:tag w:val="MENDELEY_BIBLIOGRAPHY"/>
        <w:id w:val="1527287746"/>
        <w:placeholder>
          <w:docPart w:val="DefaultPlaceholder_-1854013440"/>
        </w:placeholder>
      </w:sdtPr>
      <w:sdtEndPr/>
      <w:sdtContent>
        <w:p w14:paraId="247FA4FF" w14:textId="77777777" w:rsidR="0060038E" w:rsidRPr="0060038E" w:rsidRDefault="0060038E">
          <w:pPr>
            <w:autoSpaceDE w:val="0"/>
            <w:autoSpaceDN w:val="0"/>
            <w:ind w:hanging="640"/>
            <w:divId w:val="1494367622"/>
            <w:rPr>
              <w:rFonts w:ascii="Arial" w:hAnsi="Arial" w:cs="Arial"/>
              <w:color w:val="000000"/>
              <w:sz w:val="22"/>
              <w:szCs w:val="24"/>
            </w:rPr>
          </w:pPr>
          <w:r w:rsidRPr="0060038E">
            <w:rPr>
              <w:rFonts w:ascii="Arial" w:hAnsi="Arial" w:cs="Arial"/>
              <w:color w:val="000000"/>
              <w:sz w:val="22"/>
            </w:rPr>
            <w:t>[1]</w:t>
          </w:r>
          <w:r w:rsidRPr="0060038E">
            <w:rPr>
              <w:rFonts w:ascii="Arial" w:hAnsi="Arial" w:cs="Arial"/>
              <w:color w:val="000000"/>
              <w:sz w:val="22"/>
            </w:rPr>
            <w:tab/>
            <w:t xml:space="preserve">H. Lintang, F. Hafidz, M. Rafi, A. Naufal, and M. A. Muthalib, “Penerapan AI untuk Optimasi Rute Secara Real-time dan Meningkatkan Efisiensi Pengiriman,” </w:t>
          </w:r>
          <w:r w:rsidRPr="0060038E">
            <w:rPr>
              <w:rFonts w:ascii="Arial" w:hAnsi="Arial" w:cs="Arial"/>
              <w:i/>
              <w:iCs/>
              <w:color w:val="000000"/>
              <w:sz w:val="22"/>
            </w:rPr>
            <w:t>Jurnal Sains Masyarakat</w:t>
          </w:r>
          <w:r w:rsidRPr="0060038E">
            <w:rPr>
              <w:rFonts w:ascii="Arial" w:hAnsi="Arial" w:cs="Arial"/>
              <w:color w:val="000000"/>
              <w:sz w:val="22"/>
            </w:rPr>
            <w:t>, vol. 01, doi: 10.1016/j.ijlm.2022.04.003.</w:t>
          </w:r>
        </w:p>
        <w:p w14:paraId="4FE9A201" w14:textId="77777777" w:rsidR="0060038E" w:rsidRPr="0060038E" w:rsidRDefault="0060038E">
          <w:pPr>
            <w:autoSpaceDE w:val="0"/>
            <w:autoSpaceDN w:val="0"/>
            <w:ind w:hanging="640"/>
            <w:divId w:val="1429083864"/>
            <w:rPr>
              <w:rFonts w:ascii="Arial" w:hAnsi="Arial" w:cs="Arial"/>
              <w:color w:val="000000"/>
              <w:sz w:val="22"/>
            </w:rPr>
          </w:pPr>
          <w:r w:rsidRPr="0060038E">
            <w:rPr>
              <w:rFonts w:ascii="Arial" w:hAnsi="Arial" w:cs="Arial"/>
              <w:color w:val="000000"/>
              <w:sz w:val="22"/>
            </w:rPr>
            <w:t>[2]</w:t>
          </w:r>
          <w:r w:rsidRPr="0060038E">
            <w:rPr>
              <w:rFonts w:ascii="Arial" w:hAnsi="Arial" w:cs="Arial"/>
              <w:color w:val="000000"/>
              <w:sz w:val="22"/>
            </w:rPr>
            <w:tab/>
            <w:t xml:space="preserve">D. T. Murdiansyah, “Prediksi Stroke Menggunakan Extreme Gradient Boosting,” </w:t>
          </w:r>
          <w:r w:rsidRPr="0060038E">
            <w:rPr>
              <w:rFonts w:ascii="Arial" w:hAnsi="Arial" w:cs="Arial"/>
              <w:i/>
              <w:iCs/>
              <w:color w:val="000000"/>
              <w:sz w:val="22"/>
            </w:rPr>
            <w:t>JIKO (Jurnal Informatika dan Komputer)</w:t>
          </w:r>
          <w:r w:rsidRPr="0060038E">
            <w:rPr>
              <w:rFonts w:ascii="Arial" w:hAnsi="Arial" w:cs="Arial"/>
              <w:color w:val="000000"/>
              <w:sz w:val="22"/>
            </w:rPr>
            <w:t>, vol. 8, no. 2, p. 419, Sep. 2024, doi: 10.26798/</w:t>
          </w:r>
          <w:proofErr w:type="gramStart"/>
          <w:r w:rsidRPr="0060038E">
            <w:rPr>
              <w:rFonts w:ascii="Arial" w:hAnsi="Arial" w:cs="Arial"/>
              <w:color w:val="000000"/>
              <w:sz w:val="22"/>
            </w:rPr>
            <w:t>jiko.v</w:t>
          </w:r>
          <w:proofErr w:type="gramEnd"/>
          <w:r w:rsidRPr="0060038E">
            <w:rPr>
              <w:rFonts w:ascii="Arial" w:hAnsi="Arial" w:cs="Arial"/>
              <w:color w:val="000000"/>
              <w:sz w:val="22"/>
            </w:rPr>
            <w:t>8i2.1295.</w:t>
          </w:r>
        </w:p>
        <w:p w14:paraId="50F8D242" w14:textId="77777777" w:rsidR="0060038E" w:rsidRPr="0060038E" w:rsidRDefault="0060038E">
          <w:pPr>
            <w:autoSpaceDE w:val="0"/>
            <w:autoSpaceDN w:val="0"/>
            <w:ind w:hanging="640"/>
            <w:divId w:val="1753813361"/>
            <w:rPr>
              <w:rFonts w:ascii="Arial" w:hAnsi="Arial" w:cs="Arial"/>
              <w:color w:val="000000"/>
              <w:sz w:val="22"/>
            </w:rPr>
          </w:pPr>
          <w:r w:rsidRPr="0060038E">
            <w:rPr>
              <w:rFonts w:ascii="Arial" w:hAnsi="Arial" w:cs="Arial"/>
              <w:color w:val="000000"/>
              <w:sz w:val="22"/>
            </w:rPr>
            <w:t>[3]</w:t>
          </w:r>
          <w:r w:rsidRPr="0060038E">
            <w:rPr>
              <w:rFonts w:ascii="Arial" w:hAnsi="Arial" w:cs="Arial"/>
              <w:color w:val="000000"/>
              <w:sz w:val="22"/>
            </w:rPr>
            <w:tab/>
            <w:t xml:space="preserve">E. Mustika Sari, C. Sabila, R. Fakhrizal Adam, and R. Kurniawan, “Analisis dan Prediksi Indeks Kualitas Udara Jakarta: Penerapan Algoritma XGBoost,” </w:t>
          </w:r>
          <w:r w:rsidRPr="0060038E">
            <w:rPr>
              <w:rFonts w:ascii="Arial" w:hAnsi="Arial" w:cs="Arial"/>
              <w:i/>
              <w:iCs/>
              <w:color w:val="000000"/>
              <w:sz w:val="22"/>
            </w:rPr>
            <w:t>Jurnal Nasional Teknologi dan Sistem Informasi</w:t>
          </w:r>
          <w:r w:rsidRPr="0060038E">
            <w:rPr>
              <w:rFonts w:ascii="Arial" w:hAnsi="Arial" w:cs="Arial"/>
              <w:color w:val="000000"/>
              <w:sz w:val="22"/>
            </w:rPr>
            <w:t>, vol. 11, no. 2, pp. 161–169, Sep. 2025, doi: 10.25077/</w:t>
          </w:r>
          <w:proofErr w:type="gramStart"/>
          <w:r w:rsidRPr="0060038E">
            <w:rPr>
              <w:rFonts w:ascii="Arial" w:hAnsi="Arial" w:cs="Arial"/>
              <w:color w:val="000000"/>
              <w:sz w:val="22"/>
            </w:rPr>
            <w:t>teknosi.v</w:t>
          </w:r>
          <w:proofErr w:type="gramEnd"/>
          <w:r w:rsidRPr="0060038E">
            <w:rPr>
              <w:rFonts w:ascii="Arial" w:hAnsi="Arial" w:cs="Arial"/>
              <w:color w:val="000000"/>
              <w:sz w:val="22"/>
            </w:rPr>
            <w:t>11i2.2025.161-169.</w:t>
          </w:r>
        </w:p>
        <w:p w14:paraId="74A71C45" w14:textId="77777777" w:rsidR="0060038E" w:rsidRPr="0060038E" w:rsidRDefault="0060038E">
          <w:pPr>
            <w:autoSpaceDE w:val="0"/>
            <w:autoSpaceDN w:val="0"/>
            <w:ind w:hanging="640"/>
            <w:divId w:val="952319737"/>
            <w:rPr>
              <w:rFonts w:ascii="Arial" w:hAnsi="Arial" w:cs="Arial"/>
              <w:color w:val="000000"/>
              <w:sz w:val="22"/>
            </w:rPr>
          </w:pPr>
          <w:r w:rsidRPr="0060038E">
            <w:rPr>
              <w:rFonts w:ascii="Arial" w:hAnsi="Arial" w:cs="Arial"/>
              <w:color w:val="000000"/>
              <w:sz w:val="22"/>
            </w:rPr>
            <w:t>[4]</w:t>
          </w:r>
          <w:r w:rsidRPr="0060038E">
            <w:rPr>
              <w:rFonts w:ascii="Arial" w:hAnsi="Arial" w:cs="Arial"/>
              <w:color w:val="000000"/>
              <w:sz w:val="22"/>
            </w:rPr>
            <w:tab/>
            <w:t xml:space="preserve">I. Azis </w:t>
          </w:r>
          <w:r w:rsidRPr="0060038E">
            <w:rPr>
              <w:rFonts w:ascii="Arial" w:hAnsi="Arial" w:cs="Arial"/>
              <w:i/>
              <w:iCs/>
              <w:color w:val="000000"/>
              <w:sz w:val="22"/>
            </w:rPr>
            <w:t>et al.</w:t>
          </w:r>
          <w:r w:rsidRPr="0060038E">
            <w:rPr>
              <w:rFonts w:ascii="Arial" w:hAnsi="Arial" w:cs="Arial"/>
              <w:color w:val="000000"/>
              <w:sz w:val="22"/>
            </w:rPr>
            <w:t>, “Penentuan Faktor Kemiskinan Indonesia Menggunakan Regresi Logistik,” 2023. [Online]. Available: http://www.ojs.unm.ac.id/jmathcos</w:t>
          </w:r>
        </w:p>
        <w:p w14:paraId="49F46B4B" w14:textId="77777777" w:rsidR="0060038E" w:rsidRPr="0060038E" w:rsidRDefault="0060038E">
          <w:pPr>
            <w:autoSpaceDE w:val="0"/>
            <w:autoSpaceDN w:val="0"/>
            <w:ind w:hanging="640"/>
            <w:divId w:val="2037075565"/>
            <w:rPr>
              <w:rFonts w:ascii="Arial" w:hAnsi="Arial" w:cs="Arial"/>
              <w:color w:val="000000"/>
              <w:sz w:val="22"/>
            </w:rPr>
          </w:pPr>
          <w:r w:rsidRPr="0060038E">
            <w:rPr>
              <w:rFonts w:ascii="Arial" w:hAnsi="Arial" w:cs="Arial"/>
              <w:color w:val="000000"/>
              <w:sz w:val="22"/>
            </w:rPr>
            <w:t>[5]</w:t>
          </w:r>
          <w:r w:rsidRPr="0060038E">
            <w:rPr>
              <w:rFonts w:ascii="Arial" w:hAnsi="Arial" w:cs="Arial"/>
              <w:color w:val="000000"/>
              <w:sz w:val="22"/>
            </w:rPr>
            <w:tab/>
            <w:t>F. Bukhari, S. Nurdiati, M. Khoirun Najib, and R. Nurul Amalia, “Deteksi Penyakit Jantung Menggunakan Metode Klasifikasi Decision Tree dan Regresi Logistik,” 2023.</w:t>
          </w:r>
        </w:p>
        <w:p w14:paraId="40C4E933" w14:textId="77777777" w:rsidR="0060038E" w:rsidRPr="0060038E" w:rsidRDefault="0060038E">
          <w:pPr>
            <w:autoSpaceDE w:val="0"/>
            <w:autoSpaceDN w:val="0"/>
            <w:ind w:hanging="640"/>
            <w:divId w:val="1066301795"/>
            <w:rPr>
              <w:rFonts w:ascii="Arial" w:hAnsi="Arial" w:cs="Arial"/>
              <w:color w:val="000000"/>
              <w:sz w:val="22"/>
            </w:rPr>
          </w:pPr>
          <w:r w:rsidRPr="0060038E">
            <w:rPr>
              <w:rFonts w:ascii="Arial" w:hAnsi="Arial" w:cs="Arial"/>
              <w:color w:val="000000"/>
              <w:sz w:val="22"/>
            </w:rPr>
            <w:t>[6]</w:t>
          </w:r>
          <w:r w:rsidRPr="0060038E">
            <w:rPr>
              <w:rFonts w:ascii="Arial" w:hAnsi="Arial" w:cs="Arial"/>
              <w:color w:val="000000"/>
              <w:sz w:val="22"/>
            </w:rPr>
            <w:tab/>
            <w:t xml:space="preserve">A. Haris, M. Sholeh, L. Muflikhah, and N. Yudistira, “Peningkatan Akurasi Prediksi Harga Barang Impor Menggunakan XGBoost dan Particle Swarm Optimization,” </w:t>
          </w:r>
          <w:r w:rsidRPr="0060038E">
            <w:rPr>
              <w:rFonts w:ascii="Arial" w:hAnsi="Arial" w:cs="Arial"/>
              <w:i/>
              <w:iCs/>
              <w:color w:val="000000"/>
              <w:sz w:val="22"/>
            </w:rPr>
            <w:t>Jurnal Teknologi Informasi dan Ilmu Komputer</w:t>
          </w:r>
          <w:r w:rsidRPr="0060038E">
            <w:rPr>
              <w:rFonts w:ascii="Arial" w:hAnsi="Arial" w:cs="Arial"/>
              <w:color w:val="000000"/>
              <w:sz w:val="22"/>
            </w:rPr>
            <w:t>, vol. 12, no. 2, pp. 351–358, Apr. 2025, doi: 10.25126/jtiik.2025129419.</w:t>
          </w:r>
        </w:p>
        <w:p w14:paraId="5D3311E8" w14:textId="77777777" w:rsidR="0060038E" w:rsidRPr="0060038E" w:rsidRDefault="0060038E">
          <w:pPr>
            <w:autoSpaceDE w:val="0"/>
            <w:autoSpaceDN w:val="0"/>
            <w:ind w:hanging="640"/>
            <w:divId w:val="1835103176"/>
            <w:rPr>
              <w:rFonts w:ascii="Arial" w:hAnsi="Arial" w:cs="Arial"/>
              <w:color w:val="000000"/>
              <w:sz w:val="22"/>
            </w:rPr>
          </w:pPr>
          <w:r w:rsidRPr="0060038E">
            <w:rPr>
              <w:rFonts w:ascii="Arial" w:hAnsi="Arial" w:cs="Arial"/>
              <w:color w:val="000000"/>
              <w:sz w:val="22"/>
            </w:rPr>
            <w:t>[7]</w:t>
          </w:r>
          <w:r w:rsidRPr="0060038E">
            <w:rPr>
              <w:rFonts w:ascii="Arial" w:hAnsi="Arial" w:cs="Arial"/>
              <w:color w:val="000000"/>
              <w:sz w:val="22"/>
            </w:rPr>
            <w:tab/>
            <w:t>R. Siringoringo, R. Perangin Angin, and B. Rumahorbo, “MODEL KLASIFIKASI GENETIC-XGBOOST DENGAN T-DISTRIBUTED STOCHASTIC NEIGHBOR EMBEDDING PADA PERAMALAN PASAR,” 2022. [Online]. Available: https://archive.ics.uci.edu/ml/datasets/online+retail</w:t>
          </w:r>
        </w:p>
        <w:p w14:paraId="0B42DCF5" w14:textId="77777777" w:rsidR="0060038E" w:rsidRPr="0060038E" w:rsidRDefault="0060038E">
          <w:pPr>
            <w:autoSpaceDE w:val="0"/>
            <w:autoSpaceDN w:val="0"/>
            <w:ind w:hanging="640"/>
            <w:divId w:val="1464076451"/>
            <w:rPr>
              <w:rFonts w:ascii="Arial" w:hAnsi="Arial" w:cs="Arial"/>
              <w:color w:val="000000"/>
              <w:sz w:val="22"/>
            </w:rPr>
          </w:pPr>
          <w:r w:rsidRPr="0060038E">
            <w:rPr>
              <w:rFonts w:ascii="Arial" w:hAnsi="Arial" w:cs="Arial"/>
              <w:color w:val="000000"/>
              <w:sz w:val="22"/>
            </w:rPr>
            <w:t>[8]</w:t>
          </w:r>
          <w:r w:rsidRPr="0060038E">
            <w:rPr>
              <w:rFonts w:ascii="Arial" w:hAnsi="Arial" w:cs="Arial"/>
              <w:color w:val="000000"/>
              <w:sz w:val="22"/>
            </w:rPr>
            <w:tab/>
            <w:t xml:space="preserve">S. Wahyuni Kalumbang, “PERBANDINGAN REGRESI LOGISTIK, KLASIFIKASI NAIVE BAYES, DAN RANDOM FOREST </w:t>
          </w:r>
          <w:r w:rsidRPr="0060038E">
            <w:rPr>
              <w:rFonts w:ascii="Arial" w:hAnsi="Arial" w:cs="Arial"/>
              <w:color w:val="000000"/>
              <w:sz w:val="22"/>
            </w:rPr>
            <w:t>(COMPARISON THE LOGISTIC REGRESSION, NAIVE BAYES CLASSIFICATION, AND RANDOM FOREST),” vol. 03, no. 02, p. 2021.</w:t>
          </w:r>
        </w:p>
        <w:p w14:paraId="1F235728" w14:textId="77777777" w:rsidR="0060038E" w:rsidRPr="0060038E" w:rsidRDefault="0060038E">
          <w:pPr>
            <w:autoSpaceDE w:val="0"/>
            <w:autoSpaceDN w:val="0"/>
            <w:ind w:hanging="640"/>
            <w:divId w:val="1845241073"/>
            <w:rPr>
              <w:rFonts w:ascii="Arial" w:hAnsi="Arial" w:cs="Arial"/>
              <w:color w:val="000000"/>
              <w:sz w:val="22"/>
            </w:rPr>
          </w:pPr>
          <w:r w:rsidRPr="0060038E">
            <w:rPr>
              <w:rFonts w:ascii="Arial" w:hAnsi="Arial" w:cs="Arial"/>
              <w:color w:val="000000"/>
              <w:sz w:val="22"/>
            </w:rPr>
            <w:t>[9]</w:t>
          </w:r>
          <w:r w:rsidRPr="0060038E">
            <w:rPr>
              <w:rFonts w:ascii="Arial" w:hAnsi="Arial" w:cs="Arial"/>
              <w:color w:val="000000"/>
              <w:sz w:val="22"/>
            </w:rPr>
            <w:tab/>
            <w:t xml:space="preserve">N. D. Gunawan, J. Tji Beng, N. J. Perdana, D. Francesco, and D. Matthew, “KLASIFIKASI KINERJA PENGIRIMAN LOGISTIK BERBASIS PREDIKSI ETA MENGGUNAKAN MACHINE LEARNING DI PT. DE BESTA TRANS LOGISTICS DELIVERY PERFORMANCE CLASSIFICATION BASED ON ETA PREDICTION USING MACHINE LEARNING AT PT. DE BESTA TRANS,” </w:t>
          </w:r>
          <w:r w:rsidRPr="0060038E">
            <w:rPr>
              <w:rFonts w:ascii="Arial" w:hAnsi="Arial" w:cs="Arial"/>
              <w:i/>
              <w:iCs/>
              <w:color w:val="000000"/>
              <w:sz w:val="22"/>
            </w:rPr>
            <w:t>Journal of Information Technology and Computer Science (INTECOMS)</w:t>
          </w:r>
          <w:r w:rsidRPr="0060038E">
            <w:rPr>
              <w:rFonts w:ascii="Arial" w:hAnsi="Arial" w:cs="Arial"/>
              <w:color w:val="000000"/>
              <w:sz w:val="22"/>
            </w:rPr>
            <w:t>, vol. 8, no. 6, 2025.</w:t>
          </w:r>
        </w:p>
        <w:p w14:paraId="29D35D31" w14:textId="77777777" w:rsidR="0060038E" w:rsidRPr="0060038E" w:rsidRDefault="0060038E">
          <w:pPr>
            <w:autoSpaceDE w:val="0"/>
            <w:autoSpaceDN w:val="0"/>
            <w:ind w:hanging="640"/>
            <w:divId w:val="1239513503"/>
            <w:rPr>
              <w:rFonts w:ascii="Arial" w:hAnsi="Arial" w:cs="Arial"/>
              <w:color w:val="000000"/>
              <w:sz w:val="22"/>
            </w:rPr>
          </w:pPr>
          <w:r w:rsidRPr="0060038E">
            <w:rPr>
              <w:rFonts w:ascii="Arial" w:hAnsi="Arial" w:cs="Arial"/>
              <w:color w:val="000000"/>
              <w:sz w:val="22"/>
            </w:rPr>
            <w:t>[10]</w:t>
          </w:r>
          <w:r w:rsidRPr="0060038E">
            <w:rPr>
              <w:rFonts w:ascii="Arial" w:hAnsi="Arial" w:cs="Arial"/>
              <w:color w:val="000000"/>
              <w:sz w:val="22"/>
            </w:rPr>
            <w:tab/>
            <w:t xml:space="preserve">R. Yunanto and U. Budiyanto, “Implementasi XGBoost dan SMOTE untuk Meningkatkan Deteksi Transaksi Fraud di Industri Jasa Keuangan,” </w:t>
          </w:r>
          <w:r w:rsidRPr="0060038E">
            <w:rPr>
              <w:rFonts w:ascii="Arial" w:hAnsi="Arial" w:cs="Arial"/>
              <w:i/>
              <w:iCs/>
              <w:color w:val="000000"/>
              <w:sz w:val="22"/>
            </w:rPr>
            <w:t>Jurnal Pendidikan dan Teknologi Indonesia</w:t>
          </w:r>
          <w:r w:rsidRPr="0060038E">
            <w:rPr>
              <w:rFonts w:ascii="Arial" w:hAnsi="Arial" w:cs="Arial"/>
              <w:color w:val="000000"/>
              <w:sz w:val="22"/>
            </w:rPr>
            <w:t>, vol. 4, no. 11, pp. 525–535, Dec. 2024, doi: 10.52436/1.jpti.518.</w:t>
          </w:r>
        </w:p>
        <w:p w14:paraId="2CAAFB77" w14:textId="77777777" w:rsidR="0060038E" w:rsidRPr="0060038E" w:rsidRDefault="0060038E">
          <w:pPr>
            <w:autoSpaceDE w:val="0"/>
            <w:autoSpaceDN w:val="0"/>
            <w:ind w:hanging="640"/>
            <w:divId w:val="1744985586"/>
            <w:rPr>
              <w:rFonts w:ascii="Arial" w:hAnsi="Arial" w:cs="Arial"/>
              <w:color w:val="000000"/>
              <w:sz w:val="22"/>
            </w:rPr>
          </w:pPr>
          <w:r w:rsidRPr="0060038E">
            <w:rPr>
              <w:rFonts w:ascii="Arial" w:hAnsi="Arial" w:cs="Arial"/>
              <w:color w:val="000000"/>
              <w:sz w:val="22"/>
            </w:rPr>
            <w:t>[11]</w:t>
          </w:r>
          <w:r w:rsidRPr="0060038E">
            <w:rPr>
              <w:rFonts w:ascii="Arial" w:hAnsi="Arial" w:cs="Arial"/>
              <w:color w:val="000000"/>
              <w:sz w:val="22"/>
            </w:rPr>
            <w:tab/>
            <w:t xml:space="preserve">M. Ravly Andryan </w:t>
          </w:r>
          <w:r w:rsidRPr="0060038E">
            <w:rPr>
              <w:rFonts w:ascii="Arial" w:hAnsi="Arial" w:cs="Arial"/>
              <w:i/>
              <w:iCs/>
              <w:color w:val="000000"/>
              <w:sz w:val="22"/>
            </w:rPr>
            <w:t>et al.</w:t>
          </w:r>
          <w:r w:rsidRPr="0060038E">
            <w:rPr>
              <w:rFonts w:ascii="Arial" w:hAnsi="Arial" w:cs="Arial"/>
              <w:color w:val="000000"/>
              <w:sz w:val="22"/>
            </w:rPr>
            <w:t xml:space="preserve">, “KOMPARASI KINERJA ALGORITMA XGBOOST DAN ALGORITMA SUPPORT VECTOR MACHINE (SVM) UNTUK DIAGNOSA PENYAKIT KANKER PAYUDARA,” </w:t>
          </w:r>
          <w:r w:rsidRPr="0060038E">
            <w:rPr>
              <w:rFonts w:ascii="Arial" w:hAnsi="Arial" w:cs="Arial"/>
              <w:i/>
              <w:iCs/>
              <w:color w:val="000000"/>
              <w:sz w:val="22"/>
            </w:rPr>
            <w:t>Jurnal Informatika dan Komputer)</w:t>
          </w:r>
          <w:r w:rsidRPr="0060038E">
            <w:rPr>
              <w:rFonts w:ascii="Arial" w:hAnsi="Arial" w:cs="Arial"/>
              <w:color w:val="000000"/>
              <w:sz w:val="22"/>
            </w:rPr>
            <w:t>, vol. 6, no. 1, pp. 1–5, 2022.</w:t>
          </w:r>
        </w:p>
        <w:p w14:paraId="16CDECD4" w14:textId="77777777" w:rsidR="00B3169B" w:rsidRDefault="00B3169B" w:rsidP="000C37C6">
          <w:pPr>
            <w:ind w:left="90"/>
            <w:jc w:val="both"/>
            <w:rPr>
              <w:rFonts w:ascii="Arial" w:hAnsi="Arial" w:cs="Arial"/>
              <w:color w:val="000000"/>
              <w:sz w:val="22"/>
            </w:rPr>
          </w:pPr>
        </w:p>
        <w:p w14:paraId="6034D909" w14:textId="7B4185B5" w:rsidR="00B77855" w:rsidRDefault="00F85FD2" w:rsidP="000C37C6">
          <w:pPr>
            <w:ind w:left="90"/>
            <w:jc w:val="both"/>
            <w:rPr>
              <w:rFonts w:ascii="Arial" w:eastAsia="Arial" w:hAnsi="Arial" w:cs="Arial"/>
              <w:bCs/>
              <w:color w:val="000000"/>
              <w:sz w:val="22"/>
              <w:szCs w:val="22"/>
            </w:rPr>
          </w:pPr>
        </w:p>
      </w:sdtContent>
    </w:sdt>
    <w:p w14:paraId="415C29E5" w14:textId="77777777" w:rsidR="004F0D06" w:rsidRPr="000C37C6" w:rsidRDefault="004F0D06" w:rsidP="000C37C6">
      <w:pPr>
        <w:ind w:left="90"/>
        <w:jc w:val="both"/>
        <w:rPr>
          <w:rFonts w:ascii="Arial" w:eastAsia="Arial" w:hAnsi="Arial" w:cs="Arial"/>
          <w:bCs/>
          <w:sz w:val="22"/>
          <w:szCs w:val="22"/>
        </w:rPr>
      </w:pPr>
    </w:p>
    <w:sectPr w:rsidR="004F0D06" w:rsidRPr="000C37C6" w:rsidSect="00667F15">
      <w:pgSz w:w="12240" w:h="15840"/>
      <w:pgMar w:top="1360" w:right="1100" w:bottom="280" w:left="960" w:header="720" w:footer="720" w:gutter="0"/>
      <w:cols w:num="2" w:space="720" w:equalWidth="0">
        <w:col w:w="4896" w:space="383"/>
        <w:col w:w="490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207CD" w14:textId="77777777" w:rsidR="00F85FD2" w:rsidRDefault="00F85FD2" w:rsidP="00074FA5">
      <w:r>
        <w:separator/>
      </w:r>
    </w:p>
  </w:endnote>
  <w:endnote w:type="continuationSeparator" w:id="0">
    <w:p w14:paraId="7D1DE4D5" w14:textId="77777777" w:rsidR="00F85FD2" w:rsidRDefault="00F85FD2" w:rsidP="00074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E51C9" w14:textId="77777777" w:rsidR="00EB54B6" w:rsidRDefault="00EB54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B9044" w14:textId="77777777" w:rsidR="00EB54B6" w:rsidRDefault="00EB54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D5B80" w14:textId="77777777" w:rsidR="00EB54B6" w:rsidRDefault="00EB54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201F6" w14:textId="77777777" w:rsidR="00F85FD2" w:rsidRDefault="00F85FD2" w:rsidP="00074FA5">
      <w:r>
        <w:separator/>
      </w:r>
    </w:p>
  </w:footnote>
  <w:footnote w:type="continuationSeparator" w:id="0">
    <w:p w14:paraId="3EFF71A9" w14:textId="77777777" w:rsidR="00F85FD2" w:rsidRDefault="00F85FD2" w:rsidP="00074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3320C" w14:textId="77777777" w:rsidR="00EB54B6" w:rsidRDefault="00EB54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05A85" w14:textId="2C72AA4E" w:rsidR="00074FA5" w:rsidRDefault="00EB54B6" w:rsidP="00074FA5">
    <w:pPr>
      <w:pStyle w:val="BodyText"/>
      <w:spacing w:line="12" w:lineRule="auto"/>
    </w:pPr>
    <w:bookmarkStart w:id="0" w:name="_Hlk78385265"/>
    <w:bookmarkStart w:id="1" w:name="_Hlk78385266"/>
    <w:bookmarkStart w:id="2" w:name="_Hlk124254415"/>
    <w:bookmarkStart w:id="3" w:name="_Hlk124254416"/>
    <w:bookmarkStart w:id="4" w:name="_Hlk124254423"/>
    <w:bookmarkStart w:id="5" w:name="_Hlk124254424"/>
    <w:bookmarkStart w:id="6" w:name="_Hlk124254676"/>
    <w:bookmarkStart w:id="7" w:name="_Hlk124254677"/>
    <w:bookmarkStart w:id="8" w:name="_Hlk124254681"/>
    <w:bookmarkStart w:id="9" w:name="_Hlk124254682"/>
    <w:r>
      <w:rPr>
        <w:noProof/>
      </w:rPr>
      <mc:AlternateContent>
        <mc:Choice Requires="wps">
          <w:drawing>
            <wp:anchor distT="0" distB="0" distL="114300" distR="114300" simplePos="0" relativeHeight="251659264" behindDoc="1" locked="0" layoutInCell="1" allowOverlap="1" wp14:anchorId="67EF3E43" wp14:editId="3D3D48FB">
              <wp:simplePos x="0" y="0"/>
              <wp:positionH relativeFrom="margin">
                <wp:posOffset>1771650</wp:posOffset>
              </wp:positionH>
              <wp:positionV relativeFrom="topMargin">
                <wp:posOffset>390525</wp:posOffset>
              </wp:positionV>
              <wp:extent cx="4445000" cy="603250"/>
              <wp:effectExtent l="0" t="0" r="12700" b="63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0" cy="603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5BAD67" w14:textId="1755041F" w:rsidR="00074FA5" w:rsidRPr="00F61A81" w:rsidRDefault="00074FA5" w:rsidP="00074FA5">
                          <w:pPr>
                            <w:spacing w:before="14"/>
                            <w:ind w:left="20"/>
                            <w:jc w:val="right"/>
                            <w:rPr>
                              <w:sz w:val="18"/>
                            </w:rPr>
                          </w:pPr>
                          <w:r>
                            <w:rPr>
                              <w:sz w:val="18"/>
                            </w:rPr>
                            <w:t>Jurnal Informatika – COMPUTING Volume xx Nomor xx, Bulan xxxxxx Tahun xxxx: xx – xx</w:t>
                          </w:r>
                        </w:p>
                        <w:p w14:paraId="55181DAF" w14:textId="7A021748" w:rsidR="00074FA5" w:rsidRDefault="00074FA5" w:rsidP="00074FA5">
                          <w:pPr>
                            <w:ind w:left="20"/>
                            <w:jc w:val="right"/>
                            <w:rPr>
                              <w:b/>
                              <w:sz w:val="18"/>
                            </w:rPr>
                          </w:pPr>
                          <w:r>
                            <w:rPr>
                              <w:b/>
                              <w:sz w:val="18"/>
                            </w:rPr>
                            <w:t>ISSN: 2656 –386X</w:t>
                          </w:r>
                        </w:p>
                        <w:p w14:paraId="1937B78A" w14:textId="77777777" w:rsidR="00074FA5" w:rsidRDefault="00074FA5" w:rsidP="00104DC9">
                          <w:pPr>
                            <w:ind w:left="4962" w:firstLine="425"/>
                            <w:jc w:val="right"/>
                            <w:rPr>
                              <w:b/>
                              <w:sz w:val="18"/>
                            </w:rPr>
                          </w:pPr>
                          <w:r>
                            <w:rPr>
                              <w:b/>
                              <w:sz w:val="18"/>
                            </w:rPr>
                            <w:t>e-ISSN: 2722 –2888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EF3E43" id="_x0000_t202" coordsize="21600,21600" o:spt="202" path="m,l,21600r21600,l21600,xe">
              <v:stroke joinstyle="miter"/>
              <v:path gradientshapeok="t" o:connecttype="rect"/>
            </v:shapetype>
            <v:shape id="Text Box 6" o:spid="_x0000_s1028" type="#_x0000_t202" style="position:absolute;margin-left:139.5pt;margin-top:30.75pt;width:350pt;height:4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" filled="f" stroked="f">
              <v:textbox inset="0,0,0,0">
                <w:txbxContent>
                  <w:p w14:paraId="215BAD67" w14:textId="1755041F" w:rsidR="00074FA5" w:rsidRPr="00F61A81" w:rsidRDefault="00074FA5" w:rsidP="00074FA5">
                    <w:pPr>
                      <w:spacing w:before="14"/>
                      <w:ind w:left="20"/>
                      <w:jc w:val="right"/>
                      <w:rPr>
                        <w:sz w:val="18"/>
                      </w:rPr>
                    </w:pPr>
                    <w:r>
                      <w:rPr>
                        <w:sz w:val="18"/>
                      </w:rPr>
                      <w:t>Jurnal Informatika – COMPUTING Volume xx Nomor xx, Bulan xxxxxx Tahun xxxx: xx – xx</w:t>
                    </w:r>
                  </w:p>
                  <w:p w14:paraId="55181DAF" w14:textId="7A021748" w:rsidR="00074FA5" w:rsidRDefault="00074FA5" w:rsidP="00074FA5">
                    <w:pPr>
                      <w:ind w:left="20"/>
                      <w:jc w:val="right"/>
                      <w:rPr>
                        <w:b/>
                        <w:sz w:val="18"/>
                      </w:rPr>
                    </w:pPr>
                    <w:r>
                      <w:rPr>
                        <w:b/>
                        <w:sz w:val="18"/>
                      </w:rPr>
                      <w:t>ISSN: 2656 –386X</w:t>
                    </w:r>
                  </w:p>
                  <w:p w14:paraId="1937B78A" w14:textId="77777777" w:rsidR="00074FA5" w:rsidRDefault="00074FA5" w:rsidP="00104DC9">
                    <w:pPr>
                      <w:ind w:left="4962" w:firstLine="425"/>
                      <w:jc w:val="right"/>
                      <w:rPr>
                        <w:b/>
                        <w:sz w:val="18"/>
                      </w:rPr>
                    </w:pPr>
                    <w:r>
                      <w:rPr>
                        <w:b/>
                        <w:sz w:val="18"/>
                      </w:rPr>
                      <w:t>e-ISSN: 2722 –2888</w:t>
                    </w:r>
                  </w:p>
                </w:txbxContent>
              </v:textbox>
              <w10:wrap anchorx="margin" anchory="margin"/>
            </v:shape>
          </w:pict>
        </mc:Fallback>
      </mc:AlternateContent>
    </w:r>
    <w:r w:rsidR="001C0AB0">
      <w:rPr>
        <w:noProof/>
      </w:rPr>
      <w:drawing>
        <wp:anchor distT="0" distB="0" distL="114300" distR="114300" simplePos="0" relativeHeight="251661312" behindDoc="1" locked="0" layoutInCell="1" allowOverlap="1" wp14:anchorId="48DEA70C" wp14:editId="016B1639">
          <wp:simplePos x="0" y="0"/>
          <wp:positionH relativeFrom="column">
            <wp:posOffset>514350</wp:posOffset>
          </wp:positionH>
          <wp:positionV relativeFrom="paragraph">
            <wp:posOffset>-66676</wp:posOffset>
          </wp:positionV>
          <wp:extent cx="989806" cy="409575"/>
          <wp:effectExtent l="0" t="0" r="127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991459" cy="410259"/>
                  </a:xfrm>
                  <a:prstGeom prst="rect">
                    <a:avLst/>
                  </a:prstGeom>
                </pic:spPr>
              </pic:pic>
            </a:graphicData>
          </a:graphic>
          <wp14:sizeRelH relativeFrom="margin">
            <wp14:pctWidth>0</wp14:pctWidth>
          </wp14:sizeRelH>
          <wp14:sizeRelV relativeFrom="margin">
            <wp14:pctHeight>0</wp14:pctHeight>
          </wp14:sizeRelV>
        </wp:anchor>
      </w:drawing>
    </w:r>
  </w:p>
  <w:p w14:paraId="53BD8312" w14:textId="0CE0F062" w:rsidR="00074FA5" w:rsidRDefault="00074FA5" w:rsidP="00074FA5">
    <w:pPr>
      <w:pStyle w:val="Header"/>
      <w:tabs>
        <w:tab w:val="clear" w:pos="9360"/>
        <w:tab w:val="left" w:pos="720"/>
        <w:tab w:val="left" w:pos="2090"/>
        <w:tab w:val="left" w:pos="7050"/>
      </w:tabs>
      <w:ind w:right="64"/>
    </w:pPr>
    <w:r>
      <w:tab/>
    </w:r>
    <w:r>
      <w:tab/>
    </w:r>
    <w:r>
      <w:tab/>
    </w:r>
    <w:r>
      <w:tab/>
    </w:r>
  </w:p>
  <w:p w14:paraId="285A32D1" w14:textId="77777777" w:rsidR="00074FA5" w:rsidRDefault="00074FA5" w:rsidP="00074FA5">
    <w:pPr>
      <w:pStyle w:val="Header"/>
    </w:pPr>
  </w:p>
  <w:p w14:paraId="275C3745" w14:textId="77777777" w:rsidR="00074FA5" w:rsidRDefault="00074FA5" w:rsidP="00074FA5">
    <w:pPr>
      <w:pStyle w:val="Header"/>
    </w:pPr>
  </w:p>
  <w:p w14:paraId="17C12683" w14:textId="77777777" w:rsidR="00074FA5" w:rsidRPr="002F3FC3" w:rsidRDefault="00074FA5" w:rsidP="00074FA5">
    <w:pPr>
      <w:pStyle w:val="Header"/>
      <w:tabs>
        <w:tab w:val="clear" w:pos="4680"/>
        <w:tab w:val="clear" w:pos="9360"/>
        <w:tab w:val="left" w:pos="8010"/>
      </w:tabs>
    </w:pPr>
    <w:r>
      <w:rPr>
        <w:noProof/>
      </w:rPr>
      <mc:AlternateContent>
        <mc:Choice Requires="wps">
          <w:drawing>
            <wp:anchor distT="4294967295" distB="4294967295" distL="114300" distR="114300" simplePos="0" relativeHeight="251660288" behindDoc="1" locked="0" layoutInCell="1" allowOverlap="1" wp14:anchorId="5A01C888" wp14:editId="1176EC8A">
              <wp:simplePos x="0" y="0"/>
              <wp:positionH relativeFrom="page">
                <wp:posOffset>1091565</wp:posOffset>
              </wp:positionH>
              <wp:positionV relativeFrom="page">
                <wp:posOffset>901700</wp:posOffset>
              </wp:positionV>
              <wp:extent cx="580834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line">
                        <a:avLst/>
                      </a:prstGeom>
                      <a:noFill/>
                      <a:ln w="508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4B7CC5" id="Straight Connector 4" o:spid="_x0000_s1026" style="position:absolute;z-index:-25165619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85.95pt,71pt" to="543.3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" strokeweight=".4pt">
              <w10:wrap anchorx="page" anchory="page"/>
            </v:line>
          </w:pict>
        </mc:Fallback>
      </mc:AlternateContent>
    </w:r>
    <w:bookmarkEnd w:id="0"/>
    <w:bookmarkEnd w:id="1"/>
  </w:p>
  <w:bookmarkEnd w:id="2"/>
  <w:bookmarkEnd w:id="3"/>
  <w:bookmarkEnd w:id="4"/>
  <w:bookmarkEnd w:id="5"/>
  <w:bookmarkEnd w:id="6"/>
  <w:bookmarkEnd w:id="7"/>
  <w:bookmarkEnd w:id="8"/>
  <w:bookmarkEnd w:id="9"/>
  <w:p w14:paraId="226F5623" w14:textId="77777777" w:rsidR="00074FA5" w:rsidRDefault="00074F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514BF" w14:textId="77777777" w:rsidR="00EB54B6" w:rsidRDefault="00EB54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07011"/>
    <w:multiLevelType w:val="hybridMultilevel"/>
    <w:tmpl w:val="0C78AC12"/>
    <w:lvl w:ilvl="0" w:tplc="DA9AE094">
      <w:start w:val="1"/>
      <w:numFmt w:val="decimal"/>
      <w:lvlText w:val="2.2.%1"/>
      <w:lvlJc w:val="left"/>
      <w:pPr>
        <w:ind w:left="450" w:hanging="360"/>
      </w:pPr>
      <w:rPr>
        <w:rFonts w:hint="default"/>
      </w:rPr>
    </w:lvl>
    <w:lvl w:ilvl="1" w:tplc="04090019" w:tentative="1">
      <w:start w:val="1"/>
      <w:numFmt w:val="lowerLetter"/>
      <w:lvlText w:val="%2."/>
      <w:lvlJc w:val="left"/>
      <w:pPr>
        <w:ind w:left="580" w:hanging="360"/>
      </w:pPr>
    </w:lvl>
    <w:lvl w:ilvl="2" w:tplc="0409001B" w:tentative="1">
      <w:start w:val="1"/>
      <w:numFmt w:val="lowerRoman"/>
      <w:lvlText w:val="%3."/>
      <w:lvlJc w:val="right"/>
      <w:pPr>
        <w:ind w:left="1300" w:hanging="180"/>
      </w:pPr>
    </w:lvl>
    <w:lvl w:ilvl="3" w:tplc="0409000F" w:tentative="1">
      <w:start w:val="1"/>
      <w:numFmt w:val="decimal"/>
      <w:lvlText w:val="%4."/>
      <w:lvlJc w:val="left"/>
      <w:pPr>
        <w:ind w:left="2020" w:hanging="360"/>
      </w:pPr>
    </w:lvl>
    <w:lvl w:ilvl="4" w:tplc="04090019" w:tentative="1">
      <w:start w:val="1"/>
      <w:numFmt w:val="lowerLetter"/>
      <w:lvlText w:val="%5."/>
      <w:lvlJc w:val="left"/>
      <w:pPr>
        <w:ind w:left="2740" w:hanging="360"/>
      </w:pPr>
    </w:lvl>
    <w:lvl w:ilvl="5" w:tplc="0409001B" w:tentative="1">
      <w:start w:val="1"/>
      <w:numFmt w:val="lowerRoman"/>
      <w:lvlText w:val="%6."/>
      <w:lvlJc w:val="right"/>
      <w:pPr>
        <w:ind w:left="3460" w:hanging="180"/>
      </w:pPr>
    </w:lvl>
    <w:lvl w:ilvl="6" w:tplc="0409000F" w:tentative="1">
      <w:start w:val="1"/>
      <w:numFmt w:val="decimal"/>
      <w:lvlText w:val="%7."/>
      <w:lvlJc w:val="left"/>
      <w:pPr>
        <w:ind w:left="4180" w:hanging="360"/>
      </w:pPr>
    </w:lvl>
    <w:lvl w:ilvl="7" w:tplc="04090019" w:tentative="1">
      <w:start w:val="1"/>
      <w:numFmt w:val="lowerLetter"/>
      <w:lvlText w:val="%8."/>
      <w:lvlJc w:val="left"/>
      <w:pPr>
        <w:ind w:left="4900" w:hanging="360"/>
      </w:pPr>
    </w:lvl>
    <w:lvl w:ilvl="8" w:tplc="0409001B" w:tentative="1">
      <w:start w:val="1"/>
      <w:numFmt w:val="lowerRoman"/>
      <w:lvlText w:val="%9."/>
      <w:lvlJc w:val="right"/>
      <w:pPr>
        <w:ind w:left="5620" w:hanging="180"/>
      </w:pPr>
    </w:lvl>
  </w:abstractNum>
  <w:abstractNum w:abstractNumId="1" w15:restartNumberingAfterBreak="0">
    <w:nsid w:val="08D21728"/>
    <w:multiLevelType w:val="hybridMultilevel"/>
    <w:tmpl w:val="CDE0B870"/>
    <w:lvl w:ilvl="0" w:tplc="ED28BF9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171A71A5"/>
    <w:multiLevelType w:val="hybridMultilevel"/>
    <w:tmpl w:val="427E5E7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1F497758"/>
    <w:multiLevelType w:val="hybridMultilevel"/>
    <w:tmpl w:val="7E0E83D2"/>
    <w:lvl w:ilvl="0" w:tplc="6A3E22AC">
      <w:start w:val="1"/>
      <w:numFmt w:val="decimal"/>
      <w:lvlText w:val="%1."/>
      <w:lvlJc w:val="left"/>
      <w:pPr>
        <w:ind w:left="838" w:hanging="360"/>
      </w:pPr>
      <w:rPr>
        <w:rFonts w:hint="default"/>
      </w:rPr>
    </w:lvl>
    <w:lvl w:ilvl="1" w:tplc="04090019" w:tentative="1">
      <w:start w:val="1"/>
      <w:numFmt w:val="lowerLetter"/>
      <w:lvlText w:val="%2."/>
      <w:lvlJc w:val="left"/>
      <w:pPr>
        <w:ind w:left="1558" w:hanging="360"/>
      </w:pPr>
    </w:lvl>
    <w:lvl w:ilvl="2" w:tplc="0409001B" w:tentative="1">
      <w:start w:val="1"/>
      <w:numFmt w:val="lowerRoman"/>
      <w:lvlText w:val="%3."/>
      <w:lvlJc w:val="right"/>
      <w:pPr>
        <w:ind w:left="2278" w:hanging="180"/>
      </w:pPr>
    </w:lvl>
    <w:lvl w:ilvl="3" w:tplc="0409000F" w:tentative="1">
      <w:start w:val="1"/>
      <w:numFmt w:val="decimal"/>
      <w:lvlText w:val="%4."/>
      <w:lvlJc w:val="left"/>
      <w:pPr>
        <w:ind w:left="2998" w:hanging="360"/>
      </w:pPr>
    </w:lvl>
    <w:lvl w:ilvl="4" w:tplc="04090019" w:tentative="1">
      <w:start w:val="1"/>
      <w:numFmt w:val="lowerLetter"/>
      <w:lvlText w:val="%5."/>
      <w:lvlJc w:val="left"/>
      <w:pPr>
        <w:ind w:left="3718" w:hanging="360"/>
      </w:pPr>
    </w:lvl>
    <w:lvl w:ilvl="5" w:tplc="0409001B" w:tentative="1">
      <w:start w:val="1"/>
      <w:numFmt w:val="lowerRoman"/>
      <w:lvlText w:val="%6."/>
      <w:lvlJc w:val="right"/>
      <w:pPr>
        <w:ind w:left="4438" w:hanging="180"/>
      </w:pPr>
    </w:lvl>
    <w:lvl w:ilvl="6" w:tplc="0409000F" w:tentative="1">
      <w:start w:val="1"/>
      <w:numFmt w:val="decimal"/>
      <w:lvlText w:val="%7."/>
      <w:lvlJc w:val="left"/>
      <w:pPr>
        <w:ind w:left="5158" w:hanging="360"/>
      </w:pPr>
    </w:lvl>
    <w:lvl w:ilvl="7" w:tplc="04090019" w:tentative="1">
      <w:start w:val="1"/>
      <w:numFmt w:val="lowerLetter"/>
      <w:lvlText w:val="%8."/>
      <w:lvlJc w:val="left"/>
      <w:pPr>
        <w:ind w:left="5878" w:hanging="360"/>
      </w:pPr>
    </w:lvl>
    <w:lvl w:ilvl="8" w:tplc="0409001B" w:tentative="1">
      <w:start w:val="1"/>
      <w:numFmt w:val="lowerRoman"/>
      <w:lvlText w:val="%9."/>
      <w:lvlJc w:val="right"/>
      <w:pPr>
        <w:ind w:left="6598" w:hanging="180"/>
      </w:pPr>
    </w:lvl>
  </w:abstractNum>
  <w:abstractNum w:abstractNumId="4" w15:restartNumberingAfterBreak="0">
    <w:nsid w:val="23565F6C"/>
    <w:multiLevelType w:val="hybridMultilevel"/>
    <w:tmpl w:val="2B6E9E50"/>
    <w:lvl w:ilvl="0" w:tplc="1D7683AE">
      <w:start w:val="1"/>
      <w:numFmt w:val="decimal"/>
      <w:lvlText w:val="%1."/>
      <w:lvlJc w:val="left"/>
      <w:pPr>
        <w:ind w:left="838" w:hanging="360"/>
      </w:pPr>
      <w:rPr>
        <w:rFonts w:hint="default"/>
      </w:rPr>
    </w:lvl>
    <w:lvl w:ilvl="1" w:tplc="04090019" w:tentative="1">
      <w:start w:val="1"/>
      <w:numFmt w:val="lowerLetter"/>
      <w:lvlText w:val="%2."/>
      <w:lvlJc w:val="left"/>
      <w:pPr>
        <w:ind w:left="1558" w:hanging="360"/>
      </w:pPr>
    </w:lvl>
    <w:lvl w:ilvl="2" w:tplc="0409001B" w:tentative="1">
      <w:start w:val="1"/>
      <w:numFmt w:val="lowerRoman"/>
      <w:lvlText w:val="%3."/>
      <w:lvlJc w:val="right"/>
      <w:pPr>
        <w:ind w:left="2278" w:hanging="180"/>
      </w:pPr>
    </w:lvl>
    <w:lvl w:ilvl="3" w:tplc="0409000F" w:tentative="1">
      <w:start w:val="1"/>
      <w:numFmt w:val="decimal"/>
      <w:lvlText w:val="%4."/>
      <w:lvlJc w:val="left"/>
      <w:pPr>
        <w:ind w:left="2998" w:hanging="360"/>
      </w:pPr>
    </w:lvl>
    <w:lvl w:ilvl="4" w:tplc="04090019" w:tentative="1">
      <w:start w:val="1"/>
      <w:numFmt w:val="lowerLetter"/>
      <w:lvlText w:val="%5."/>
      <w:lvlJc w:val="left"/>
      <w:pPr>
        <w:ind w:left="3718" w:hanging="360"/>
      </w:pPr>
    </w:lvl>
    <w:lvl w:ilvl="5" w:tplc="0409001B" w:tentative="1">
      <w:start w:val="1"/>
      <w:numFmt w:val="lowerRoman"/>
      <w:lvlText w:val="%6."/>
      <w:lvlJc w:val="right"/>
      <w:pPr>
        <w:ind w:left="4438" w:hanging="180"/>
      </w:pPr>
    </w:lvl>
    <w:lvl w:ilvl="6" w:tplc="0409000F" w:tentative="1">
      <w:start w:val="1"/>
      <w:numFmt w:val="decimal"/>
      <w:lvlText w:val="%7."/>
      <w:lvlJc w:val="left"/>
      <w:pPr>
        <w:ind w:left="5158" w:hanging="360"/>
      </w:pPr>
    </w:lvl>
    <w:lvl w:ilvl="7" w:tplc="04090019" w:tentative="1">
      <w:start w:val="1"/>
      <w:numFmt w:val="lowerLetter"/>
      <w:lvlText w:val="%8."/>
      <w:lvlJc w:val="left"/>
      <w:pPr>
        <w:ind w:left="5878" w:hanging="360"/>
      </w:pPr>
    </w:lvl>
    <w:lvl w:ilvl="8" w:tplc="0409001B" w:tentative="1">
      <w:start w:val="1"/>
      <w:numFmt w:val="lowerRoman"/>
      <w:lvlText w:val="%9."/>
      <w:lvlJc w:val="right"/>
      <w:pPr>
        <w:ind w:left="6598" w:hanging="180"/>
      </w:pPr>
    </w:lvl>
  </w:abstractNum>
  <w:abstractNum w:abstractNumId="5" w15:restartNumberingAfterBreak="0">
    <w:nsid w:val="2805786D"/>
    <w:multiLevelType w:val="hybridMultilevel"/>
    <w:tmpl w:val="73E22810"/>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29B54919"/>
    <w:multiLevelType w:val="hybridMultilevel"/>
    <w:tmpl w:val="07860CE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2A652213"/>
    <w:multiLevelType w:val="hybridMultilevel"/>
    <w:tmpl w:val="C2363920"/>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2B1F704F"/>
    <w:multiLevelType w:val="hybridMultilevel"/>
    <w:tmpl w:val="F33CCC2C"/>
    <w:lvl w:ilvl="0" w:tplc="CCF211F2">
      <w:start w:val="2"/>
      <w:numFmt w:val="decimal"/>
      <w:lvlText w:val="%1.3"/>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4645D8"/>
    <w:multiLevelType w:val="hybridMultilevel"/>
    <w:tmpl w:val="8586DCCE"/>
    <w:lvl w:ilvl="0" w:tplc="B6767EAE">
      <w:start w:val="1"/>
      <w:numFmt w:val="decimal"/>
      <w:lvlText w:val="3.2.%1"/>
      <w:lvlJc w:val="left"/>
      <w:pPr>
        <w:ind w:left="5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C626F9"/>
    <w:multiLevelType w:val="multilevel"/>
    <w:tmpl w:val="35EE3E72"/>
    <w:lvl w:ilvl="0">
      <w:start w:val="1"/>
      <w:numFmt w:val="decimal"/>
      <w:lvlText w:val="%1"/>
      <w:lvlJc w:val="left"/>
      <w:pPr>
        <w:ind w:left="360" w:hanging="360"/>
      </w:pPr>
      <w:rPr>
        <w:rFonts w:hint="default"/>
      </w:rPr>
    </w:lvl>
    <w:lvl w:ilvl="1">
      <w:start w:val="1"/>
      <w:numFmt w:val="decimal"/>
      <w:lvlText w:val="%1.%2"/>
      <w:lvlJc w:val="left"/>
      <w:pPr>
        <w:ind w:left="478" w:hanging="360"/>
      </w:pPr>
      <w:rPr>
        <w:rFonts w:hint="default"/>
      </w:rPr>
    </w:lvl>
    <w:lvl w:ilvl="2">
      <w:start w:val="1"/>
      <w:numFmt w:val="decimal"/>
      <w:lvlText w:val="%1.%2.%3"/>
      <w:lvlJc w:val="left"/>
      <w:pPr>
        <w:ind w:left="956" w:hanging="720"/>
      </w:pPr>
      <w:rPr>
        <w:rFonts w:hint="default"/>
      </w:rPr>
    </w:lvl>
    <w:lvl w:ilvl="3">
      <w:start w:val="1"/>
      <w:numFmt w:val="decimal"/>
      <w:lvlText w:val="%1.%2.%3.%4"/>
      <w:lvlJc w:val="left"/>
      <w:pPr>
        <w:ind w:left="1074" w:hanging="720"/>
      </w:pPr>
      <w:rPr>
        <w:rFonts w:hint="default"/>
      </w:rPr>
    </w:lvl>
    <w:lvl w:ilvl="4">
      <w:start w:val="1"/>
      <w:numFmt w:val="decimal"/>
      <w:lvlText w:val="%1.%2.%3.%4.%5"/>
      <w:lvlJc w:val="left"/>
      <w:pPr>
        <w:ind w:left="1552" w:hanging="1080"/>
      </w:pPr>
      <w:rPr>
        <w:rFonts w:hint="default"/>
      </w:rPr>
    </w:lvl>
    <w:lvl w:ilvl="5">
      <w:start w:val="1"/>
      <w:numFmt w:val="decimal"/>
      <w:lvlText w:val="3.2.%6"/>
      <w:lvlJc w:val="left"/>
      <w:pPr>
        <w:ind w:left="1170" w:hanging="108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266" w:hanging="1440"/>
      </w:pPr>
      <w:rPr>
        <w:rFonts w:hint="default"/>
      </w:rPr>
    </w:lvl>
    <w:lvl w:ilvl="8">
      <w:start w:val="1"/>
      <w:numFmt w:val="decimal"/>
      <w:lvlText w:val="%1.%2.%3.%4.%5.%6.%7.%8.%9"/>
      <w:lvlJc w:val="left"/>
      <w:pPr>
        <w:ind w:left="2744" w:hanging="1800"/>
      </w:pPr>
      <w:rPr>
        <w:rFonts w:hint="default"/>
      </w:rPr>
    </w:lvl>
  </w:abstractNum>
  <w:abstractNum w:abstractNumId="11" w15:restartNumberingAfterBreak="0">
    <w:nsid w:val="38486E02"/>
    <w:multiLevelType w:val="hybridMultilevel"/>
    <w:tmpl w:val="13E6A6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B544170"/>
    <w:multiLevelType w:val="hybridMultilevel"/>
    <w:tmpl w:val="4634C0C8"/>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3DD250B0"/>
    <w:multiLevelType w:val="multilevel"/>
    <w:tmpl w:val="98708BB0"/>
    <w:lvl w:ilvl="0">
      <w:start w:val="1"/>
      <w:numFmt w:val="decimal"/>
      <w:lvlText w:val="%1"/>
      <w:lvlJc w:val="left"/>
      <w:pPr>
        <w:ind w:left="360" w:hanging="360"/>
      </w:pPr>
      <w:rPr>
        <w:rFonts w:hint="default"/>
      </w:rPr>
    </w:lvl>
    <w:lvl w:ilvl="1">
      <w:start w:val="1"/>
      <w:numFmt w:val="decimal"/>
      <w:lvlText w:val="%1.%2"/>
      <w:lvlJc w:val="left"/>
      <w:pPr>
        <w:ind w:left="478" w:hanging="360"/>
      </w:pPr>
      <w:rPr>
        <w:rFonts w:hint="default"/>
      </w:rPr>
    </w:lvl>
    <w:lvl w:ilvl="2">
      <w:start w:val="1"/>
      <w:numFmt w:val="decimal"/>
      <w:lvlText w:val="%1.%2.%3"/>
      <w:lvlJc w:val="left"/>
      <w:pPr>
        <w:ind w:left="956" w:hanging="720"/>
      </w:pPr>
      <w:rPr>
        <w:rFonts w:hint="default"/>
      </w:rPr>
    </w:lvl>
    <w:lvl w:ilvl="3">
      <w:start w:val="1"/>
      <w:numFmt w:val="decimal"/>
      <w:lvlText w:val="%1.%2.%3.%4"/>
      <w:lvlJc w:val="left"/>
      <w:pPr>
        <w:ind w:left="1074" w:hanging="720"/>
      </w:pPr>
      <w:rPr>
        <w:rFonts w:hint="default"/>
      </w:rPr>
    </w:lvl>
    <w:lvl w:ilvl="4">
      <w:start w:val="1"/>
      <w:numFmt w:val="decimal"/>
      <w:lvlText w:val="%1.%2.%3.%4.%5"/>
      <w:lvlJc w:val="left"/>
      <w:pPr>
        <w:ind w:left="1552" w:hanging="1080"/>
      </w:pPr>
      <w:rPr>
        <w:rFonts w:hint="default"/>
      </w:rPr>
    </w:lvl>
    <w:lvl w:ilvl="5">
      <w:start w:val="1"/>
      <w:numFmt w:val="decimal"/>
      <w:lvlText w:val="%1.%2.%3.%4.%5.%6"/>
      <w:lvlJc w:val="left"/>
      <w:pPr>
        <w:ind w:left="1670" w:hanging="108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266" w:hanging="1440"/>
      </w:pPr>
      <w:rPr>
        <w:rFonts w:hint="default"/>
      </w:rPr>
    </w:lvl>
    <w:lvl w:ilvl="8">
      <w:start w:val="1"/>
      <w:numFmt w:val="decimal"/>
      <w:lvlText w:val="%1.%2.%3.%4.%5.%6.%7.%8.%9"/>
      <w:lvlJc w:val="left"/>
      <w:pPr>
        <w:ind w:left="2744" w:hanging="1800"/>
      </w:pPr>
      <w:rPr>
        <w:rFonts w:hint="default"/>
      </w:rPr>
    </w:lvl>
  </w:abstractNum>
  <w:abstractNum w:abstractNumId="14" w15:restartNumberingAfterBreak="0">
    <w:nsid w:val="406D640E"/>
    <w:multiLevelType w:val="multilevel"/>
    <w:tmpl w:val="68D8A888"/>
    <w:lvl w:ilvl="0">
      <w:start w:val="1"/>
      <w:numFmt w:val="decimal"/>
      <w:lvlText w:val="%1."/>
      <w:lvlJc w:val="left"/>
      <w:pPr>
        <w:ind w:left="810" w:hanging="360"/>
      </w:pPr>
      <w:rPr>
        <w:rFonts w:hint="default"/>
      </w:rPr>
    </w:lvl>
    <w:lvl w:ilvl="1">
      <w:start w:val="1"/>
      <w:numFmt w:val="decimal"/>
      <w:isLgl/>
      <w:lvlText w:val="%1.%2"/>
      <w:lvlJc w:val="left"/>
      <w:pPr>
        <w:ind w:left="45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15" w15:restartNumberingAfterBreak="0">
    <w:nsid w:val="434738A0"/>
    <w:multiLevelType w:val="hybridMultilevel"/>
    <w:tmpl w:val="43EE9384"/>
    <w:lvl w:ilvl="0" w:tplc="9950FA92">
      <w:start w:val="1"/>
      <w:numFmt w:val="decimal"/>
      <w:lvlText w:val="%1."/>
      <w:lvlJc w:val="left"/>
      <w:pPr>
        <w:ind w:left="838" w:hanging="360"/>
      </w:pPr>
      <w:rPr>
        <w:rFonts w:hint="default"/>
      </w:rPr>
    </w:lvl>
    <w:lvl w:ilvl="1" w:tplc="04090019" w:tentative="1">
      <w:start w:val="1"/>
      <w:numFmt w:val="lowerLetter"/>
      <w:lvlText w:val="%2."/>
      <w:lvlJc w:val="left"/>
      <w:pPr>
        <w:ind w:left="1558" w:hanging="360"/>
      </w:pPr>
    </w:lvl>
    <w:lvl w:ilvl="2" w:tplc="0409001B" w:tentative="1">
      <w:start w:val="1"/>
      <w:numFmt w:val="lowerRoman"/>
      <w:lvlText w:val="%3."/>
      <w:lvlJc w:val="right"/>
      <w:pPr>
        <w:ind w:left="2278" w:hanging="180"/>
      </w:pPr>
    </w:lvl>
    <w:lvl w:ilvl="3" w:tplc="0409000F" w:tentative="1">
      <w:start w:val="1"/>
      <w:numFmt w:val="decimal"/>
      <w:lvlText w:val="%4."/>
      <w:lvlJc w:val="left"/>
      <w:pPr>
        <w:ind w:left="2998" w:hanging="360"/>
      </w:pPr>
    </w:lvl>
    <w:lvl w:ilvl="4" w:tplc="04090019" w:tentative="1">
      <w:start w:val="1"/>
      <w:numFmt w:val="lowerLetter"/>
      <w:lvlText w:val="%5."/>
      <w:lvlJc w:val="left"/>
      <w:pPr>
        <w:ind w:left="3718" w:hanging="360"/>
      </w:pPr>
    </w:lvl>
    <w:lvl w:ilvl="5" w:tplc="0409001B" w:tentative="1">
      <w:start w:val="1"/>
      <w:numFmt w:val="lowerRoman"/>
      <w:lvlText w:val="%6."/>
      <w:lvlJc w:val="right"/>
      <w:pPr>
        <w:ind w:left="4438" w:hanging="180"/>
      </w:pPr>
    </w:lvl>
    <w:lvl w:ilvl="6" w:tplc="0409000F" w:tentative="1">
      <w:start w:val="1"/>
      <w:numFmt w:val="decimal"/>
      <w:lvlText w:val="%7."/>
      <w:lvlJc w:val="left"/>
      <w:pPr>
        <w:ind w:left="5158" w:hanging="360"/>
      </w:pPr>
    </w:lvl>
    <w:lvl w:ilvl="7" w:tplc="04090019" w:tentative="1">
      <w:start w:val="1"/>
      <w:numFmt w:val="lowerLetter"/>
      <w:lvlText w:val="%8."/>
      <w:lvlJc w:val="left"/>
      <w:pPr>
        <w:ind w:left="5878" w:hanging="360"/>
      </w:pPr>
    </w:lvl>
    <w:lvl w:ilvl="8" w:tplc="0409001B" w:tentative="1">
      <w:start w:val="1"/>
      <w:numFmt w:val="lowerRoman"/>
      <w:lvlText w:val="%9."/>
      <w:lvlJc w:val="right"/>
      <w:pPr>
        <w:ind w:left="6598" w:hanging="180"/>
      </w:pPr>
    </w:lvl>
  </w:abstractNum>
  <w:abstractNum w:abstractNumId="16" w15:restartNumberingAfterBreak="0">
    <w:nsid w:val="4CC97FA4"/>
    <w:multiLevelType w:val="hybridMultilevel"/>
    <w:tmpl w:val="85F0EE7A"/>
    <w:lvl w:ilvl="0" w:tplc="A16AD7C0">
      <w:start w:val="1"/>
      <w:numFmt w:val="decimal"/>
      <w:lvlText w:val="%1."/>
      <w:lvlJc w:val="left"/>
      <w:pPr>
        <w:ind w:left="838" w:hanging="360"/>
      </w:pPr>
      <w:rPr>
        <w:rFonts w:hint="default"/>
      </w:rPr>
    </w:lvl>
    <w:lvl w:ilvl="1" w:tplc="04090019" w:tentative="1">
      <w:start w:val="1"/>
      <w:numFmt w:val="lowerLetter"/>
      <w:lvlText w:val="%2."/>
      <w:lvlJc w:val="left"/>
      <w:pPr>
        <w:ind w:left="1558" w:hanging="360"/>
      </w:pPr>
    </w:lvl>
    <w:lvl w:ilvl="2" w:tplc="0409001B" w:tentative="1">
      <w:start w:val="1"/>
      <w:numFmt w:val="lowerRoman"/>
      <w:lvlText w:val="%3."/>
      <w:lvlJc w:val="right"/>
      <w:pPr>
        <w:ind w:left="2278" w:hanging="180"/>
      </w:pPr>
    </w:lvl>
    <w:lvl w:ilvl="3" w:tplc="0409000F" w:tentative="1">
      <w:start w:val="1"/>
      <w:numFmt w:val="decimal"/>
      <w:lvlText w:val="%4."/>
      <w:lvlJc w:val="left"/>
      <w:pPr>
        <w:ind w:left="2998" w:hanging="360"/>
      </w:pPr>
    </w:lvl>
    <w:lvl w:ilvl="4" w:tplc="04090019" w:tentative="1">
      <w:start w:val="1"/>
      <w:numFmt w:val="lowerLetter"/>
      <w:lvlText w:val="%5."/>
      <w:lvlJc w:val="left"/>
      <w:pPr>
        <w:ind w:left="3718" w:hanging="360"/>
      </w:pPr>
    </w:lvl>
    <w:lvl w:ilvl="5" w:tplc="0409001B" w:tentative="1">
      <w:start w:val="1"/>
      <w:numFmt w:val="lowerRoman"/>
      <w:lvlText w:val="%6."/>
      <w:lvlJc w:val="right"/>
      <w:pPr>
        <w:ind w:left="4438" w:hanging="180"/>
      </w:pPr>
    </w:lvl>
    <w:lvl w:ilvl="6" w:tplc="0409000F" w:tentative="1">
      <w:start w:val="1"/>
      <w:numFmt w:val="decimal"/>
      <w:lvlText w:val="%7."/>
      <w:lvlJc w:val="left"/>
      <w:pPr>
        <w:ind w:left="5158" w:hanging="360"/>
      </w:pPr>
    </w:lvl>
    <w:lvl w:ilvl="7" w:tplc="04090019" w:tentative="1">
      <w:start w:val="1"/>
      <w:numFmt w:val="lowerLetter"/>
      <w:lvlText w:val="%8."/>
      <w:lvlJc w:val="left"/>
      <w:pPr>
        <w:ind w:left="5878" w:hanging="360"/>
      </w:pPr>
    </w:lvl>
    <w:lvl w:ilvl="8" w:tplc="0409001B" w:tentative="1">
      <w:start w:val="1"/>
      <w:numFmt w:val="lowerRoman"/>
      <w:lvlText w:val="%9."/>
      <w:lvlJc w:val="right"/>
      <w:pPr>
        <w:ind w:left="6598" w:hanging="180"/>
      </w:pPr>
    </w:lvl>
  </w:abstractNum>
  <w:abstractNum w:abstractNumId="17" w15:restartNumberingAfterBreak="0">
    <w:nsid w:val="5275143C"/>
    <w:multiLevelType w:val="hybridMultilevel"/>
    <w:tmpl w:val="E9CA7E7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57452FF5"/>
    <w:multiLevelType w:val="hybridMultilevel"/>
    <w:tmpl w:val="137A86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8B1589B"/>
    <w:multiLevelType w:val="hybridMultilevel"/>
    <w:tmpl w:val="D5DE314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5D9C045D"/>
    <w:multiLevelType w:val="multilevel"/>
    <w:tmpl w:val="98708BB0"/>
    <w:lvl w:ilvl="0">
      <w:start w:val="1"/>
      <w:numFmt w:val="decimal"/>
      <w:lvlText w:val="%1"/>
      <w:lvlJc w:val="left"/>
      <w:pPr>
        <w:ind w:left="360" w:hanging="360"/>
      </w:pPr>
      <w:rPr>
        <w:rFonts w:hint="default"/>
      </w:rPr>
    </w:lvl>
    <w:lvl w:ilvl="1">
      <w:start w:val="1"/>
      <w:numFmt w:val="decimal"/>
      <w:lvlText w:val="%1.%2"/>
      <w:lvlJc w:val="left"/>
      <w:pPr>
        <w:ind w:left="478" w:hanging="360"/>
      </w:pPr>
      <w:rPr>
        <w:rFonts w:hint="default"/>
      </w:rPr>
    </w:lvl>
    <w:lvl w:ilvl="2">
      <w:start w:val="1"/>
      <w:numFmt w:val="decimal"/>
      <w:lvlText w:val="%1.%2.%3"/>
      <w:lvlJc w:val="left"/>
      <w:pPr>
        <w:ind w:left="956" w:hanging="720"/>
      </w:pPr>
      <w:rPr>
        <w:rFonts w:hint="default"/>
      </w:rPr>
    </w:lvl>
    <w:lvl w:ilvl="3">
      <w:start w:val="1"/>
      <w:numFmt w:val="decimal"/>
      <w:lvlText w:val="%1.%2.%3.%4"/>
      <w:lvlJc w:val="left"/>
      <w:pPr>
        <w:ind w:left="1074" w:hanging="720"/>
      </w:pPr>
      <w:rPr>
        <w:rFonts w:hint="default"/>
      </w:rPr>
    </w:lvl>
    <w:lvl w:ilvl="4">
      <w:start w:val="1"/>
      <w:numFmt w:val="decimal"/>
      <w:lvlText w:val="%1.%2.%3.%4.%5"/>
      <w:lvlJc w:val="left"/>
      <w:pPr>
        <w:ind w:left="1552" w:hanging="1080"/>
      </w:pPr>
      <w:rPr>
        <w:rFonts w:hint="default"/>
      </w:rPr>
    </w:lvl>
    <w:lvl w:ilvl="5">
      <w:start w:val="1"/>
      <w:numFmt w:val="decimal"/>
      <w:lvlText w:val="%1.%2.%3.%4.%5.%6"/>
      <w:lvlJc w:val="left"/>
      <w:pPr>
        <w:ind w:left="1670" w:hanging="108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266" w:hanging="1440"/>
      </w:pPr>
      <w:rPr>
        <w:rFonts w:hint="default"/>
      </w:rPr>
    </w:lvl>
    <w:lvl w:ilvl="8">
      <w:start w:val="1"/>
      <w:numFmt w:val="decimal"/>
      <w:lvlText w:val="%1.%2.%3.%4.%5.%6.%7.%8.%9"/>
      <w:lvlJc w:val="left"/>
      <w:pPr>
        <w:ind w:left="2744" w:hanging="1800"/>
      </w:pPr>
      <w:rPr>
        <w:rFonts w:hint="default"/>
      </w:rPr>
    </w:lvl>
  </w:abstractNum>
  <w:abstractNum w:abstractNumId="21" w15:restartNumberingAfterBreak="0">
    <w:nsid w:val="5F0D30E7"/>
    <w:multiLevelType w:val="hybridMultilevel"/>
    <w:tmpl w:val="2CE0FFB2"/>
    <w:lvl w:ilvl="0" w:tplc="629C67E4">
      <w:start w:val="2"/>
      <w:numFmt w:val="decimal"/>
      <w:lvlText w:val="%1.2"/>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C37A8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3CF5663"/>
    <w:multiLevelType w:val="hybridMultilevel"/>
    <w:tmpl w:val="1F66F67A"/>
    <w:lvl w:ilvl="0" w:tplc="CA64D85E">
      <w:start w:val="1"/>
      <w:numFmt w:val="decimal"/>
      <w:lvlText w:val="%1.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4" w15:restartNumberingAfterBreak="0">
    <w:nsid w:val="68CE77D5"/>
    <w:multiLevelType w:val="hybridMultilevel"/>
    <w:tmpl w:val="E15899FC"/>
    <w:lvl w:ilvl="0" w:tplc="BFCEC854">
      <w:start w:val="2"/>
      <w:numFmt w:val="decimal"/>
      <w:lvlText w:val="%1.2"/>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644742"/>
    <w:multiLevelType w:val="hybridMultilevel"/>
    <w:tmpl w:val="F70080CE"/>
    <w:lvl w:ilvl="0" w:tplc="B47A203C">
      <w:start w:val="2"/>
      <w:numFmt w:val="decimal"/>
      <w:lvlText w:val="%1.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9908BE"/>
    <w:multiLevelType w:val="hybridMultilevel"/>
    <w:tmpl w:val="0E1E1346"/>
    <w:lvl w:ilvl="0" w:tplc="9F5890F8">
      <w:start w:val="2"/>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0924E6"/>
    <w:multiLevelType w:val="multilevel"/>
    <w:tmpl w:val="5594824E"/>
    <w:lvl w:ilvl="0">
      <w:start w:val="1"/>
      <w:numFmt w:val="decimal"/>
      <w:lvlText w:val="%1"/>
      <w:lvlJc w:val="left"/>
      <w:pPr>
        <w:ind w:left="360" w:hanging="360"/>
      </w:pPr>
      <w:rPr>
        <w:rFonts w:hint="default"/>
      </w:rPr>
    </w:lvl>
    <w:lvl w:ilvl="1">
      <w:start w:val="1"/>
      <w:numFmt w:val="decimal"/>
      <w:lvlText w:val="%1.%2"/>
      <w:lvlJc w:val="left"/>
      <w:pPr>
        <w:ind w:left="478" w:hanging="360"/>
      </w:pPr>
      <w:rPr>
        <w:rFonts w:hint="default"/>
      </w:rPr>
    </w:lvl>
    <w:lvl w:ilvl="2">
      <w:start w:val="1"/>
      <w:numFmt w:val="decimal"/>
      <w:lvlText w:val="%1.%2.%3"/>
      <w:lvlJc w:val="left"/>
      <w:pPr>
        <w:ind w:left="956" w:hanging="720"/>
      </w:pPr>
      <w:rPr>
        <w:rFonts w:hint="default"/>
      </w:rPr>
    </w:lvl>
    <w:lvl w:ilvl="3">
      <w:start w:val="1"/>
      <w:numFmt w:val="decimal"/>
      <w:lvlText w:val="%1.%2.%3.%4"/>
      <w:lvlJc w:val="left"/>
      <w:pPr>
        <w:ind w:left="1074" w:hanging="720"/>
      </w:pPr>
      <w:rPr>
        <w:rFonts w:hint="default"/>
      </w:rPr>
    </w:lvl>
    <w:lvl w:ilvl="4">
      <w:start w:val="1"/>
      <w:numFmt w:val="decimal"/>
      <w:lvlText w:val="%1.%2.%3.%4.%5"/>
      <w:lvlJc w:val="left"/>
      <w:pPr>
        <w:ind w:left="1552" w:hanging="1080"/>
      </w:pPr>
      <w:rPr>
        <w:rFonts w:hint="default"/>
      </w:rPr>
    </w:lvl>
    <w:lvl w:ilvl="5">
      <w:start w:val="1"/>
      <w:numFmt w:val="decimal"/>
      <w:lvlText w:val="%6.2.1"/>
      <w:lvlJc w:val="left"/>
      <w:pPr>
        <w:ind w:left="1670" w:hanging="108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266" w:hanging="1440"/>
      </w:pPr>
      <w:rPr>
        <w:rFonts w:hint="default"/>
      </w:rPr>
    </w:lvl>
    <w:lvl w:ilvl="8">
      <w:start w:val="1"/>
      <w:numFmt w:val="decimal"/>
      <w:lvlText w:val="%9.2.1"/>
      <w:lvlJc w:val="left"/>
      <w:pPr>
        <w:ind w:left="2744" w:hanging="1800"/>
      </w:pPr>
      <w:rPr>
        <w:rFonts w:hint="default"/>
      </w:rPr>
    </w:lvl>
  </w:abstractNum>
  <w:abstractNum w:abstractNumId="28" w15:restartNumberingAfterBreak="0">
    <w:nsid w:val="7D6C7440"/>
    <w:multiLevelType w:val="hybridMultilevel"/>
    <w:tmpl w:val="09C87C8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 w15:restartNumberingAfterBreak="0">
    <w:nsid w:val="7DB83CFC"/>
    <w:multiLevelType w:val="multilevel"/>
    <w:tmpl w:val="90047E4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29"/>
  </w:num>
  <w:num w:numId="2">
    <w:abstractNumId w:val="10"/>
  </w:num>
  <w:num w:numId="3">
    <w:abstractNumId w:val="4"/>
  </w:num>
  <w:num w:numId="4">
    <w:abstractNumId w:val="3"/>
  </w:num>
  <w:num w:numId="5">
    <w:abstractNumId w:val="16"/>
  </w:num>
  <w:num w:numId="6">
    <w:abstractNumId w:val="1"/>
  </w:num>
  <w:num w:numId="7">
    <w:abstractNumId w:val="15"/>
  </w:num>
  <w:num w:numId="8">
    <w:abstractNumId w:val="14"/>
  </w:num>
  <w:num w:numId="9">
    <w:abstractNumId w:val="5"/>
  </w:num>
  <w:num w:numId="10">
    <w:abstractNumId w:val="2"/>
  </w:num>
  <w:num w:numId="11">
    <w:abstractNumId w:val="12"/>
  </w:num>
  <w:num w:numId="12">
    <w:abstractNumId w:val="28"/>
  </w:num>
  <w:num w:numId="13">
    <w:abstractNumId w:val="26"/>
  </w:num>
  <w:num w:numId="14">
    <w:abstractNumId w:val="23"/>
  </w:num>
  <w:num w:numId="15">
    <w:abstractNumId w:val="17"/>
  </w:num>
  <w:num w:numId="16">
    <w:abstractNumId w:val="25"/>
  </w:num>
  <w:num w:numId="17">
    <w:abstractNumId w:val="21"/>
  </w:num>
  <w:num w:numId="18">
    <w:abstractNumId w:val="24"/>
  </w:num>
  <w:num w:numId="19">
    <w:abstractNumId w:val="8"/>
  </w:num>
  <w:num w:numId="20">
    <w:abstractNumId w:val="27"/>
  </w:num>
  <w:num w:numId="21">
    <w:abstractNumId w:val="20"/>
  </w:num>
  <w:num w:numId="22">
    <w:abstractNumId w:val="22"/>
  </w:num>
  <w:num w:numId="23">
    <w:abstractNumId w:val="0"/>
  </w:num>
  <w:num w:numId="24">
    <w:abstractNumId w:val="13"/>
  </w:num>
  <w:num w:numId="25">
    <w:abstractNumId w:val="9"/>
  </w:num>
  <w:num w:numId="26">
    <w:abstractNumId w:val="11"/>
  </w:num>
  <w:num w:numId="27">
    <w:abstractNumId w:val="18"/>
  </w:num>
  <w:num w:numId="28">
    <w:abstractNumId w:val="19"/>
  </w:num>
  <w:num w:numId="29">
    <w:abstractNumId w:val="6"/>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869"/>
    <w:rsid w:val="000003D8"/>
    <w:rsid w:val="00000452"/>
    <w:rsid w:val="000007C9"/>
    <w:rsid w:val="00010C5E"/>
    <w:rsid w:val="00011727"/>
    <w:rsid w:val="0001249D"/>
    <w:rsid w:val="000161D6"/>
    <w:rsid w:val="0001758A"/>
    <w:rsid w:val="00020A59"/>
    <w:rsid w:val="000212C1"/>
    <w:rsid w:val="00023C58"/>
    <w:rsid w:val="00031D16"/>
    <w:rsid w:val="00033134"/>
    <w:rsid w:val="00034439"/>
    <w:rsid w:val="000359A5"/>
    <w:rsid w:val="000363EE"/>
    <w:rsid w:val="00036F7C"/>
    <w:rsid w:val="00037291"/>
    <w:rsid w:val="00037E62"/>
    <w:rsid w:val="00043150"/>
    <w:rsid w:val="00044ACD"/>
    <w:rsid w:val="000463F0"/>
    <w:rsid w:val="000465F0"/>
    <w:rsid w:val="00050741"/>
    <w:rsid w:val="00051B3C"/>
    <w:rsid w:val="00051B78"/>
    <w:rsid w:val="000549CB"/>
    <w:rsid w:val="000563DD"/>
    <w:rsid w:val="00057E71"/>
    <w:rsid w:val="000613B7"/>
    <w:rsid w:val="00061689"/>
    <w:rsid w:val="00061B36"/>
    <w:rsid w:val="0006564F"/>
    <w:rsid w:val="00067F9A"/>
    <w:rsid w:val="000711E8"/>
    <w:rsid w:val="000715CA"/>
    <w:rsid w:val="00072881"/>
    <w:rsid w:val="0007329F"/>
    <w:rsid w:val="00073609"/>
    <w:rsid w:val="00074FA5"/>
    <w:rsid w:val="00075BFB"/>
    <w:rsid w:val="00080B57"/>
    <w:rsid w:val="000822A8"/>
    <w:rsid w:val="00082F09"/>
    <w:rsid w:val="00090CB8"/>
    <w:rsid w:val="0009271C"/>
    <w:rsid w:val="000933D6"/>
    <w:rsid w:val="0009439C"/>
    <w:rsid w:val="00095F72"/>
    <w:rsid w:val="000A1D4A"/>
    <w:rsid w:val="000A5126"/>
    <w:rsid w:val="000A71DB"/>
    <w:rsid w:val="000B09AC"/>
    <w:rsid w:val="000B2497"/>
    <w:rsid w:val="000B38C3"/>
    <w:rsid w:val="000B5A2E"/>
    <w:rsid w:val="000C08D9"/>
    <w:rsid w:val="000C12B4"/>
    <w:rsid w:val="000C25FA"/>
    <w:rsid w:val="000C37C6"/>
    <w:rsid w:val="000C52B7"/>
    <w:rsid w:val="000D101E"/>
    <w:rsid w:val="000D104C"/>
    <w:rsid w:val="000D1A57"/>
    <w:rsid w:val="000D343C"/>
    <w:rsid w:val="000D3C6C"/>
    <w:rsid w:val="000D58E9"/>
    <w:rsid w:val="000D5A12"/>
    <w:rsid w:val="000D7CF8"/>
    <w:rsid w:val="000E501C"/>
    <w:rsid w:val="000E5C43"/>
    <w:rsid w:val="000E7036"/>
    <w:rsid w:val="000F24BA"/>
    <w:rsid w:val="000F2552"/>
    <w:rsid w:val="000F3438"/>
    <w:rsid w:val="000F5060"/>
    <w:rsid w:val="00100A67"/>
    <w:rsid w:val="00100AA4"/>
    <w:rsid w:val="00100B12"/>
    <w:rsid w:val="00104DC9"/>
    <w:rsid w:val="00104F82"/>
    <w:rsid w:val="00105940"/>
    <w:rsid w:val="001067F3"/>
    <w:rsid w:val="00107554"/>
    <w:rsid w:val="001156F0"/>
    <w:rsid w:val="00116FDD"/>
    <w:rsid w:val="00117DDE"/>
    <w:rsid w:val="00127718"/>
    <w:rsid w:val="00127F6F"/>
    <w:rsid w:val="0013034B"/>
    <w:rsid w:val="001421DE"/>
    <w:rsid w:val="00142CF7"/>
    <w:rsid w:val="00143E49"/>
    <w:rsid w:val="00144467"/>
    <w:rsid w:val="0014476F"/>
    <w:rsid w:val="00144B2F"/>
    <w:rsid w:val="00146C68"/>
    <w:rsid w:val="00147C1F"/>
    <w:rsid w:val="001506F0"/>
    <w:rsid w:val="00150AE7"/>
    <w:rsid w:val="00150E0E"/>
    <w:rsid w:val="001519D6"/>
    <w:rsid w:val="001541D3"/>
    <w:rsid w:val="001547AE"/>
    <w:rsid w:val="001565C4"/>
    <w:rsid w:val="0015667C"/>
    <w:rsid w:val="00157A35"/>
    <w:rsid w:val="00160E92"/>
    <w:rsid w:val="00162033"/>
    <w:rsid w:val="001634F7"/>
    <w:rsid w:val="00165524"/>
    <w:rsid w:val="00165859"/>
    <w:rsid w:val="001664A2"/>
    <w:rsid w:val="00166921"/>
    <w:rsid w:val="0016701F"/>
    <w:rsid w:val="001679C5"/>
    <w:rsid w:val="00171954"/>
    <w:rsid w:val="00175C57"/>
    <w:rsid w:val="0018242D"/>
    <w:rsid w:val="00182754"/>
    <w:rsid w:val="0018276A"/>
    <w:rsid w:val="00183A59"/>
    <w:rsid w:val="00183D92"/>
    <w:rsid w:val="00191BE3"/>
    <w:rsid w:val="00194609"/>
    <w:rsid w:val="00194656"/>
    <w:rsid w:val="001955EF"/>
    <w:rsid w:val="00195AEE"/>
    <w:rsid w:val="00195F77"/>
    <w:rsid w:val="00196AF8"/>
    <w:rsid w:val="001A2F2D"/>
    <w:rsid w:val="001A33B7"/>
    <w:rsid w:val="001A6209"/>
    <w:rsid w:val="001B01D1"/>
    <w:rsid w:val="001B49C4"/>
    <w:rsid w:val="001B6856"/>
    <w:rsid w:val="001B6EB1"/>
    <w:rsid w:val="001C0AB0"/>
    <w:rsid w:val="001C19C9"/>
    <w:rsid w:val="001C4D56"/>
    <w:rsid w:val="001C5AB9"/>
    <w:rsid w:val="001D009B"/>
    <w:rsid w:val="001D47A2"/>
    <w:rsid w:val="001D5355"/>
    <w:rsid w:val="001D5952"/>
    <w:rsid w:val="001D5C15"/>
    <w:rsid w:val="001D6984"/>
    <w:rsid w:val="001D7350"/>
    <w:rsid w:val="001E04D0"/>
    <w:rsid w:val="001E06CF"/>
    <w:rsid w:val="001E198A"/>
    <w:rsid w:val="001E39FA"/>
    <w:rsid w:val="001E68B0"/>
    <w:rsid w:val="001F447B"/>
    <w:rsid w:val="001F525E"/>
    <w:rsid w:val="00202CF9"/>
    <w:rsid w:val="002045B3"/>
    <w:rsid w:val="00212A0D"/>
    <w:rsid w:val="00217349"/>
    <w:rsid w:val="00223B74"/>
    <w:rsid w:val="00224A74"/>
    <w:rsid w:val="00224E39"/>
    <w:rsid w:val="002257B6"/>
    <w:rsid w:val="00225863"/>
    <w:rsid w:val="00226ABA"/>
    <w:rsid w:val="002272C8"/>
    <w:rsid w:val="00233647"/>
    <w:rsid w:val="00235DB1"/>
    <w:rsid w:val="00240C12"/>
    <w:rsid w:val="00252AB6"/>
    <w:rsid w:val="00252BA0"/>
    <w:rsid w:val="00254AAF"/>
    <w:rsid w:val="0026226E"/>
    <w:rsid w:val="00267C45"/>
    <w:rsid w:val="00267D81"/>
    <w:rsid w:val="00272A57"/>
    <w:rsid w:val="0027472E"/>
    <w:rsid w:val="002753FC"/>
    <w:rsid w:val="00275DCF"/>
    <w:rsid w:val="00276820"/>
    <w:rsid w:val="00280554"/>
    <w:rsid w:val="0028254A"/>
    <w:rsid w:val="00283FF4"/>
    <w:rsid w:val="00291E1F"/>
    <w:rsid w:val="00294206"/>
    <w:rsid w:val="00297747"/>
    <w:rsid w:val="002A03BD"/>
    <w:rsid w:val="002A0F2E"/>
    <w:rsid w:val="002A26E3"/>
    <w:rsid w:val="002A3D68"/>
    <w:rsid w:val="002A40FA"/>
    <w:rsid w:val="002A6CF1"/>
    <w:rsid w:val="002A71C3"/>
    <w:rsid w:val="002B1369"/>
    <w:rsid w:val="002B45CD"/>
    <w:rsid w:val="002B670B"/>
    <w:rsid w:val="002B7460"/>
    <w:rsid w:val="002C05C9"/>
    <w:rsid w:val="002C6E7C"/>
    <w:rsid w:val="002C7C87"/>
    <w:rsid w:val="002D2766"/>
    <w:rsid w:val="002D4D6A"/>
    <w:rsid w:val="002D7720"/>
    <w:rsid w:val="002D79D1"/>
    <w:rsid w:val="002E0087"/>
    <w:rsid w:val="002E2C29"/>
    <w:rsid w:val="002E496E"/>
    <w:rsid w:val="002E6217"/>
    <w:rsid w:val="002E67B0"/>
    <w:rsid w:val="002F0A1B"/>
    <w:rsid w:val="002F280E"/>
    <w:rsid w:val="002F3876"/>
    <w:rsid w:val="002F4BDE"/>
    <w:rsid w:val="0030259E"/>
    <w:rsid w:val="00302CF8"/>
    <w:rsid w:val="00306CB3"/>
    <w:rsid w:val="0030732E"/>
    <w:rsid w:val="0030747C"/>
    <w:rsid w:val="00310008"/>
    <w:rsid w:val="0031254A"/>
    <w:rsid w:val="00315A1D"/>
    <w:rsid w:val="003170E7"/>
    <w:rsid w:val="00317B3B"/>
    <w:rsid w:val="0032243A"/>
    <w:rsid w:val="00323B8E"/>
    <w:rsid w:val="00324A6A"/>
    <w:rsid w:val="00325748"/>
    <w:rsid w:val="00331A9A"/>
    <w:rsid w:val="0033365F"/>
    <w:rsid w:val="003364D9"/>
    <w:rsid w:val="00337C4E"/>
    <w:rsid w:val="00337EEA"/>
    <w:rsid w:val="00341A1A"/>
    <w:rsid w:val="003425D7"/>
    <w:rsid w:val="00342919"/>
    <w:rsid w:val="00343A9B"/>
    <w:rsid w:val="003441F6"/>
    <w:rsid w:val="003502D7"/>
    <w:rsid w:val="003520D8"/>
    <w:rsid w:val="00352D3D"/>
    <w:rsid w:val="00357649"/>
    <w:rsid w:val="003623B5"/>
    <w:rsid w:val="003629F0"/>
    <w:rsid w:val="00363787"/>
    <w:rsid w:val="00373271"/>
    <w:rsid w:val="003778C7"/>
    <w:rsid w:val="003809AD"/>
    <w:rsid w:val="003832FB"/>
    <w:rsid w:val="00386216"/>
    <w:rsid w:val="00387B71"/>
    <w:rsid w:val="00387BAD"/>
    <w:rsid w:val="00391A46"/>
    <w:rsid w:val="00391DFA"/>
    <w:rsid w:val="0039432A"/>
    <w:rsid w:val="00394E27"/>
    <w:rsid w:val="00396F6E"/>
    <w:rsid w:val="003A4B43"/>
    <w:rsid w:val="003B03E3"/>
    <w:rsid w:val="003B046B"/>
    <w:rsid w:val="003B1DE2"/>
    <w:rsid w:val="003B3CCF"/>
    <w:rsid w:val="003B7611"/>
    <w:rsid w:val="003C1F56"/>
    <w:rsid w:val="003C2BAC"/>
    <w:rsid w:val="003C3086"/>
    <w:rsid w:val="003C36B9"/>
    <w:rsid w:val="003C6F2F"/>
    <w:rsid w:val="003C6FC0"/>
    <w:rsid w:val="003C7D8F"/>
    <w:rsid w:val="003D02E5"/>
    <w:rsid w:val="003D59B8"/>
    <w:rsid w:val="003D6ED1"/>
    <w:rsid w:val="003D7B9E"/>
    <w:rsid w:val="003E0509"/>
    <w:rsid w:val="003E1510"/>
    <w:rsid w:val="003E44B9"/>
    <w:rsid w:val="003E6BAD"/>
    <w:rsid w:val="003F0AB9"/>
    <w:rsid w:val="003F0DC4"/>
    <w:rsid w:val="003F1B29"/>
    <w:rsid w:val="003F7DB0"/>
    <w:rsid w:val="004017AB"/>
    <w:rsid w:val="00402869"/>
    <w:rsid w:val="0041079C"/>
    <w:rsid w:val="00414F60"/>
    <w:rsid w:val="00415A67"/>
    <w:rsid w:val="00420F67"/>
    <w:rsid w:val="00425D26"/>
    <w:rsid w:val="004353CF"/>
    <w:rsid w:val="00435493"/>
    <w:rsid w:val="00437746"/>
    <w:rsid w:val="00442F93"/>
    <w:rsid w:val="00445A3C"/>
    <w:rsid w:val="004566C8"/>
    <w:rsid w:val="00456E44"/>
    <w:rsid w:val="004575AD"/>
    <w:rsid w:val="00460F22"/>
    <w:rsid w:val="00462BA7"/>
    <w:rsid w:val="00463204"/>
    <w:rsid w:val="004638C5"/>
    <w:rsid w:val="00463AD9"/>
    <w:rsid w:val="00473ACE"/>
    <w:rsid w:val="00475A53"/>
    <w:rsid w:val="00480509"/>
    <w:rsid w:val="00482223"/>
    <w:rsid w:val="004822C8"/>
    <w:rsid w:val="00484405"/>
    <w:rsid w:val="00484770"/>
    <w:rsid w:val="00486C6C"/>
    <w:rsid w:val="004A033F"/>
    <w:rsid w:val="004A238D"/>
    <w:rsid w:val="004A3937"/>
    <w:rsid w:val="004A7C38"/>
    <w:rsid w:val="004B7288"/>
    <w:rsid w:val="004B72E5"/>
    <w:rsid w:val="004C2FB4"/>
    <w:rsid w:val="004C3BFB"/>
    <w:rsid w:val="004D0886"/>
    <w:rsid w:val="004D0F60"/>
    <w:rsid w:val="004D306A"/>
    <w:rsid w:val="004D3D8A"/>
    <w:rsid w:val="004D3DF5"/>
    <w:rsid w:val="004E185C"/>
    <w:rsid w:val="004E3944"/>
    <w:rsid w:val="004E4F1A"/>
    <w:rsid w:val="004F0D06"/>
    <w:rsid w:val="004F347F"/>
    <w:rsid w:val="004F39CF"/>
    <w:rsid w:val="004F67BD"/>
    <w:rsid w:val="004F7466"/>
    <w:rsid w:val="00503B81"/>
    <w:rsid w:val="005044A0"/>
    <w:rsid w:val="00515D6E"/>
    <w:rsid w:val="005164BF"/>
    <w:rsid w:val="005164C4"/>
    <w:rsid w:val="0051717A"/>
    <w:rsid w:val="0051730C"/>
    <w:rsid w:val="005203B6"/>
    <w:rsid w:val="00520546"/>
    <w:rsid w:val="00522D83"/>
    <w:rsid w:val="00523643"/>
    <w:rsid w:val="00532323"/>
    <w:rsid w:val="00533C48"/>
    <w:rsid w:val="005368CC"/>
    <w:rsid w:val="00536A86"/>
    <w:rsid w:val="00544818"/>
    <w:rsid w:val="005478A9"/>
    <w:rsid w:val="0055107D"/>
    <w:rsid w:val="00551923"/>
    <w:rsid w:val="005527D4"/>
    <w:rsid w:val="00554B02"/>
    <w:rsid w:val="00555AC0"/>
    <w:rsid w:val="005564AC"/>
    <w:rsid w:val="00556EB3"/>
    <w:rsid w:val="00562A0F"/>
    <w:rsid w:val="00565173"/>
    <w:rsid w:val="00566647"/>
    <w:rsid w:val="00566B49"/>
    <w:rsid w:val="00567380"/>
    <w:rsid w:val="005678DC"/>
    <w:rsid w:val="00571670"/>
    <w:rsid w:val="00573B7D"/>
    <w:rsid w:val="00573F3D"/>
    <w:rsid w:val="00574226"/>
    <w:rsid w:val="0057472E"/>
    <w:rsid w:val="0057500C"/>
    <w:rsid w:val="00576408"/>
    <w:rsid w:val="00576DCF"/>
    <w:rsid w:val="00581636"/>
    <w:rsid w:val="00583558"/>
    <w:rsid w:val="0058459A"/>
    <w:rsid w:val="00585042"/>
    <w:rsid w:val="005867F8"/>
    <w:rsid w:val="00590122"/>
    <w:rsid w:val="005A0756"/>
    <w:rsid w:val="005A3C52"/>
    <w:rsid w:val="005A5EE4"/>
    <w:rsid w:val="005A7DD8"/>
    <w:rsid w:val="005B17EC"/>
    <w:rsid w:val="005B6000"/>
    <w:rsid w:val="005B7984"/>
    <w:rsid w:val="005C52AE"/>
    <w:rsid w:val="005C54B6"/>
    <w:rsid w:val="005C6025"/>
    <w:rsid w:val="005D10F1"/>
    <w:rsid w:val="005D4E43"/>
    <w:rsid w:val="005D7534"/>
    <w:rsid w:val="005D7DEB"/>
    <w:rsid w:val="005E0CE5"/>
    <w:rsid w:val="005E3CFA"/>
    <w:rsid w:val="005E468E"/>
    <w:rsid w:val="005E4707"/>
    <w:rsid w:val="005E65EA"/>
    <w:rsid w:val="005E6BDD"/>
    <w:rsid w:val="005E7513"/>
    <w:rsid w:val="005F0799"/>
    <w:rsid w:val="005F6D09"/>
    <w:rsid w:val="0060038E"/>
    <w:rsid w:val="00605660"/>
    <w:rsid w:val="00606EC5"/>
    <w:rsid w:val="00606F41"/>
    <w:rsid w:val="006101E0"/>
    <w:rsid w:val="00613E54"/>
    <w:rsid w:val="006152D8"/>
    <w:rsid w:val="00615F5E"/>
    <w:rsid w:val="00617AFA"/>
    <w:rsid w:val="00622498"/>
    <w:rsid w:val="006232A7"/>
    <w:rsid w:val="0062541F"/>
    <w:rsid w:val="00625E71"/>
    <w:rsid w:val="006273B2"/>
    <w:rsid w:val="00630DA4"/>
    <w:rsid w:val="006400C1"/>
    <w:rsid w:val="00641073"/>
    <w:rsid w:val="006416DE"/>
    <w:rsid w:val="00641756"/>
    <w:rsid w:val="00641842"/>
    <w:rsid w:val="006439F0"/>
    <w:rsid w:val="0064416F"/>
    <w:rsid w:val="00644AB3"/>
    <w:rsid w:val="006459AB"/>
    <w:rsid w:val="00646BA4"/>
    <w:rsid w:val="00651FAC"/>
    <w:rsid w:val="0065248E"/>
    <w:rsid w:val="00652502"/>
    <w:rsid w:val="006557B4"/>
    <w:rsid w:val="006560AA"/>
    <w:rsid w:val="00666BCC"/>
    <w:rsid w:val="0066779E"/>
    <w:rsid w:val="00667F15"/>
    <w:rsid w:val="006718A7"/>
    <w:rsid w:val="0067541E"/>
    <w:rsid w:val="00676236"/>
    <w:rsid w:val="00680974"/>
    <w:rsid w:val="00681031"/>
    <w:rsid w:val="00681665"/>
    <w:rsid w:val="006848F9"/>
    <w:rsid w:val="00687D55"/>
    <w:rsid w:val="00690DBD"/>
    <w:rsid w:val="0069312A"/>
    <w:rsid w:val="0069445D"/>
    <w:rsid w:val="00695D84"/>
    <w:rsid w:val="00696757"/>
    <w:rsid w:val="006A1724"/>
    <w:rsid w:val="006A1DFE"/>
    <w:rsid w:val="006A1FBA"/>
    <w:rsid w:val="006A2408"/>
    <w:rsid w:val="006A446C"/>
    <w:rsid w:val="006A47D6"/>
    <w:rsid w:val="006B289C"/>
    <w:rsid w:val="006B77D8"/>
    <w:rsid w:val="006C2931"/>
    <w:rsid w:val="006C384C"/>
    <w:rsid w:val="006C7D89"/>
    <w:rsid w:val="006D1BC8"/>
    <w:rsid w:val="006D7FF6"/>
    <w:rsid w:val="006E304C"/>
    <w:rsid w:val="006E3202"/>
    <w:rsid w:val="006E5445"/>
    <w:rsid w:val="006F06A6"/>
    <w:rsid w:val="006F1F9C"/>
    <w:rsid w:val="006F2B03"/>
    <w:rsid w:val="006F3047"/>
    <w:rsid w:val="006F643E"/>
    <w:rsid w:val="006F6CCE"/>
    <w:rsid w:val="007005C4"/>
    <w:rsid w:val="00704EED"/>
    <w:rsid w:val="007072F3"/>
    <w:rsid w:val="007125A9"/>
    <w:rsid w:val="007206DD"/>
    <w:rsid w:val="00721399"/>
    <w:rsid w:val="00722407"/>
    <w:rsid w:val="00723248"/>
    <w:rsid w:val="00724956"/>
    <w:rsid w:val="0072717E"/>
    <w:rsid w:val="00727FAB"/>
    <w:rsid w:val="007312DF"/>
    <w:rsid w:val="00732DD7"/>
    <w:rsid w:val="00733E5F"/>
    <w:rsid w:val="00735C5E"/>
    <w:rsid w:val="007401D4"/>
    <w:rsid w:val="00740309"/>
    <w:rsid w:val="007413A8"/>
    <w:rsid w:val="00745657"/>
    <w:rsid w:val="00747DB2"/>
    <w:rsid w:val="00750A26"/>
    <w:rsid w:val="00753D37"/>
    <w:rsid w:val="00764237"/>
    <w:rsid w:val="00771164"/>
    <w:rsid w:val="00775B0A"/>
    <w:rsid w:val="00775C02"/>
    <w:rsid w:val="0079393D"/>
    <w:rsid w:val="00794D8E"/>
    <w:rsid w:val="007963F4"/>
    <w:rsid w:val="007A4BC3"/>
    <w:rsid w:val="007B2799"/>
    <w:rsid w:val="007B31A0"/>
    <w:rsid w:val="007C5CE1"/>
    <w:rsid w:val="007C7BB1"/>
    <w:rsid w:val="007D1474"/>
    <w:rsid w:val="007D1AF9"/>
    <w:rsid w:val="007D4315"/>
    <w:rsid w:val="007D5C79"/>
    <w:rsid w:val="007D6411"/>
    <w:rsid w:val="007E3118"/>
    <w:rsid w:val="007E3258"/>
    <w:rsid w:val="007F19D9"/>
    <w:rsid w:val="007F3960"/>
    <w:rsid w:val="007F7CF7"/>
    <w:rsid w:val="00801F4C"/>
    <w:rsid w:val="00802AC6"/>
    <w:rsid w:val="008052FE"/>
    <w:rsid w:val="00810A03"/>
    <w:rsid w:val="0081253A"/>
    <w:rsid w:val="00812EBA"/>
    <w:rsid w:val="00815904"/>
    <w:rsid w:val="00817CDD"/>
    <w:rsid w:val="008205A0"/>
    <w:rsid w:val="00824AAE"/>
    <w:rsid w:val="008313B1"/>
    <w:rsid w:val="00831852"/>
    <w:rsid w:val="00835AF9"/>
    <w:rsid w:val="00836C6B"/>
    <w:rsid w:val="0083729F"/>
    <w:rsid w:val="00837A1A"/>
    <w:rsid w:val="00837D42"/>
    <w:rsid w:val="00840A4A"/>
    <w:rsid w:val="0084380D"/>
    <w:rsid w:val="00847112"/>
    <w:rsid w:val="0084733D"/>
    <w:rsid w:val="0085028C"/>
    <w:rsid w:val="00850369"/>
    <w:rsid w:val="00850B1D"/>
    <w:rsid w:val="00851594"/>
    <w:rsid w:val="00856E93"/>
    <w:rsid w:val="008606B2"/>
    <w:rsid w:val="0086145B"/>
    <w:rsid w:val="00863C90"/>
    <w:rsid w:val="008662E9"/>
    <w:rsid w:val="00872A1E"/>
    <w:rsid w:val="0087638C"/>
    <w:rsid w:val="008809FF"/>
    <w:rsid w:val="008817B5"/>
    <w:rsid w:val="00882F6C"/>
    <w:rsid w:val="0088343A"/>
    <w:rsid w:val="008846AB"/>
    <w:rsid w:val="00885B61"/>
    <w:rsid w:val="00887568"/>
    <w:rsid w:val="00891A93"/>
    <w:rsid w:val="008924BB"/>
    <w:rsid w:val="008932CD"/>
    <w:rsid w:val="00894BD1"/>
    <w:rsid w:val="00895CBE"/>
    <w:rsid w:val="00895DFB"/>
    <w:rsid w:val="008962B0"/>
    <w:rsid w:val="00897E04"/>
    <w:rsid w:val="008A09D6"/>
    <w:rsid w:val="008A1B39"/>
    <w:rsid w:val="008A1C42"/>
    <w:rsid w:val="008A1D69"/>
    <w:rsid w:val="008A4625"/>
    <w:rsid w:val="008A756A"/>
    <w:rsid w:val="008A7C2A"/>
    <w:rsid w:val="008B2562"/>
    <w:rsid w:val="008B621A"/>
    <w:rsid w:val="008C5AC3"/>
    <w:rsid w:val="008D2C23"/>
    <w:rsid w:val="008D33EC"/>
    <w:rsid w:val="008D415A"/>
    <w:rsid w:val="008D765C"/>
    <w:rsid w:val="008E0F8E"/>
    <w:rsid w:val="008E1474"/>
    <w:rsid w:val="008E1B78"/>
    <w:rsid w:val="008E2551"/>
    <w:rsid w:val="008E42C9"/>
    <w:rsid w:val="008E42F9"/>
    <w:rsid w:val="008E5BF4"/>
    <w:rsid w:val="008E6274"/>
    <w:rsid w:val="008E69D6"/>
    <w:rsid w:val="008F1390"/>
    <w:rsid w:val="008F2E4D"/>
    <w:rsid w:val="008F326F"/>
    <w:rsid w:val="008F4568"/>
    <w:rsid w:val="008F4C18"/>
    <w:rsid w:val="008F5B67"/>
    <w:rsid w:val="009032AF"/>
    <w:rsid w:val="00903600"/>
    <w:rsid w:val="00904130"/>
    <w:rsid w:val="00905B71"/>
    <w:rsid w:val="009076D8"/>
    <w:rsid w:val="009107EF"/>
    <w:rsid w:val="0091278C"/>
    <w:rsid w:val="009136DD"/>
    <w:rsid w:val="00913F8F"/>
    <w:rsid w:val="00914445"/>
    <w:rsid w:val="00914F4F"/>
    <w:rsid w:val="00915922"/>
    <w:rsid w:val="00920837"/>
    <w:rsid w:val="00923445"/>
    <w:rsid w:val="00927E11"/>
    <w:rsid w:val="00932FE7"/>
    <w:rsid w:val="009341DF"/>
    <w:rsid w:val="009376B3"/>
    <w:rsid w:val="00937EE5"/>
    <w:rsid w:val="00940D78"/>
    <w:rsid w:val="00941BD6"/>
    <w:rsid w:val="009447A4"/>
    <w:rsid w:val="009463D8"/>
    <w:rsid w:val="00946497"/>
    <w:rsid w:val="00955085"/>
    <w:rsid w:val="009557D9"/>
    <w:rsid w:val="00956302"/>
    <w:rsid w:val="00956B74"/>
    <w:rsid w:val="0095717C"/>
    <w:rsid w:val="0096333A"/>
    <w:rsid w:val="00964733"/>
    <w:rsid w:val="00965D03"/>
    <w:rsid w:val="00971EAB"/>
    <w:rsid w:val="009729B2"/>
    <w:rsid w:val="00983176"/>
    <w:rsid w:val="009845AD"/>
    <w:rsid w:val="0098464F"/>
    <w:rsid w:val="00985F0B"/>
    <w:rsid w:val="00986C67"/>
    <w:rsid w:val="009879F2"/>
    <w:rsid w:val="00991522"/>
    <w:rsid w:val="009929A2"/>
    <w:rsid w:val="00995235"/>
    <w:rsid w:val="00996EB7"/>
    <w:rsid w:val="009A26E0"/>
    <w:rsid w:val="009A39FC"/>
    <w:rsid w:val="009A3D30"/>
    <w:rsid w:val="009A53DB"/>
    <w:rsid w:val="009A6DDC"/>
    <w:rsid w:val="009B0991"/>
    <w:rsid w:val="009B4065"/>
    <w:rsid w:val="009B42FF"/>
    <w:rsid w:val="009B6F7C"/>
    <w:rsid w:val="009C0002"/>
    <w:rsid w:val="009C052C"/>
    <w:rsid w:val="009C2614"/>
    <w:rsid w:val="009C4E17"/>
    <w:rsid w:val="009C4F99"/>
    <w:rsid w:val="009D2922"/>
    <w:rsid w:val="009D2C9B"/>
    <w:rsid w:val="009D4963"/>
    <w:rsid w:val="009D54F4"/>
    <w:rsid w:val="009D75B1"/>
    <w:rsid w:val="009D7B49"/>
    <w:rsid w:val="009E46FB"/>
    <w:rsid w:val="009E5AEE"/>
    <w:rsid w:val="009F2DC3"/>
    <w:rsid w:val="009F369D"/>
    <w:rsid w:val="009F50D9"/>
    <w:rsid w:val="009F55F2"/>
    <w:rsid w:val="00A02777"/>
    <w:rsid w:val="00A04480"/>
    <w:rsid w:val="00A05AB6"/>
    <w:rsid w:val="00A12254"/>
    <w:rsid w:val="00A12533"/>
    <w:rsid w:val="00A16C9F"/>
    <w:rsid w:val="00A17761"/>
    <w:rsid w:val="00A21B89"/>
    <w:rsid w:val="00A25E89"/>
    <w:rsid w:val="00A2747C"/>
    <w:rsid w:val="00A3016A"/>
    <w:rsid w:val="00A307C1"/>
    <w:rsid w:val="00A30CC2"/>
    <w:rsid w:val="00A324D8"/>
    <w:rsid w:val="00A33D2F"/>
    <w:rsid w:val="00A33F12"/>
    <w:rsid w:val="00A34FBC"/>
    <w:rsid w:val="00A3668C"/>
    <w:rsid w:val="00A40028"/>
    <w:rsid w:val="00A44B39"/>
    <w:rsid w:val="00A44D1F"/>
    <w:rsid w:val="00A5291E"/>
    <w:rsid w:val="00A53A33"/>
    <w:rsid w:val="00A55217"/>
    <w:rsid w:val="00A5654A"/>
    <w:rsid w:val="00A601C1"/>
    <w:rsid w:val="00A61922"/>
    <w:rsid w:val="00A6363D"/>
    <w:rsid w:val="00A64345"/>
    <w:rsid w:val="00A645AC"/>
    <w:rsid w:val="00A64D01"/>
    <w:rsid w:val="00A668B4"/>
    <w:rsid w:val="00A714A1"/>
    <w:rsid w:val="00A71EFB"/>
    <w:rsid w:val="00A743EE"/>
    <w:rsid w:val="00A745B5"/>
    <w:rsid w:val="00A765E7"/>
    <w:rsid w:val="00A775B8"/>
    <w:rsid w:val="00A80B27"/>
    <w:rsid w:val="00A80CDA"/>
    <w:rsid w:val="00A80D86"/>
    <w:rsid w:val="00A80DE5"/>
    <w:rsid w:val="00A83BCF"/>
    <w:rsid w:val="00A84480"/>
    <w:rsid w:val="00A84654"/>
    <w:rsid w:val="00A84C14"/>
    <w:rsid w:val="00A861DC"/>
    <w:rsid w:val="00A86D6B"/>
    <w:rsid w:val="00A87EC6"/>
    <w:rsid w:val="00A91276"/>
    <w:rsid w:val="00A926F5"/>
    <w:rsid w:val="00A92FF3"/>
    <w:rsid w:val="00A93234"/>
    <w:rsid w:val="00AA11FF"/>
    <w:rsid w:val="00AA1FF4"/>
    <w:rsid w:val="00AA24CE"/>
    <w:rsid w:val="00AA79F5"/>
    <w:rsid w:val="00AB5E97"/>
    <w:rsid w:val="00AB5EA4"/>
    <w:rsid w:val="00AB6B7A"/>
    <w:rsid w:val="00AC15C3"/>
    <w:rsid w:val="00AC2CBF"/>
    <w:rsid w:val="00AC46D3"/>
    <w:rsid w:val="00AC4B36"/>
    <w:rsid w:val="00AC4D92"/>
    <w:rsid w:val="00AC7A5C"/>
    <w:rsid w:val="00AC7C56"/>
    <w:rsid w:val="00AD08A2"/>
    <w:rsid w:val="00AD4A49"/>
    <w:rsid w:val="00AD65D1"/>
    <w:rsid w:val="00AE125C"/>
    <w:rsid w:val="00AE15A3"/>
    <w:rsid w:val="00AE33A6"/>
    <w:rsid w:val="00AE5CB9"/>
    <w:rsid w:val="00AE6ED7"/>
    <w:rsid w:val="00AF4085"/>
    <w:rsid w:val="00B00500"/>
    <w:rsid w:val="00B025F0"/>
    <w:rsid w:val="00B06F6B"/>
    <w:rsid w:val="00B07DDB"/>
    <w:rsid w:val="00B1643A"/>
    <w:rsid w:val="00B1745F"/>
    <w:rsid w:val="00B25E06"/>
    <w:rsid w:val="00B27F99"/>
    <w:rsid w:val="00B30E7E"/>
    <w:rsid w:val="00B3169B"/>
    <w:rsid w:val="00B335DF"/>
    <w:rsid w:val="00B35A4C"/>
    <w:rsid w:val="00B40A21"/>
    <w:rsid w:val="00B43953"/>
    <w:rsid w:val="00B45EB6"/>
    <w:rsid w:val="00B4611E"/>
    <w:rsid w:val="00B46286"/>
    <w:rsid w:val="00B4720E"/>
    <w:rsid w:val="00B474B7"/>
    <w:rsid w:val="00B47A31"/>
    <w:rsid w:val="00B5107B"/>
    <w:rsid w:val="00B533BC"/>
    <w:rsid w:val="00B57777"/>
    <w:rsid w:val="00B604EB"/>
    <w:rsid w:val="00B6536E"/>
    <w:rsid w:val="00B70EFF"/>
    <w:rsid w:val="00B75D5A"/>
    <w:rsid w:val="00B7714F"/>
    <w:rsid w:val="00B77855"/>
    <w:rsid w:val="00B80148"/>
    <w:rsid w:val="00B8048C"/>
    <w:rsid w:val="00B81CD8"/>
    <w:rsid w:val="00B821CE"/>
    <w:rsid w:val="00B83D2B"/>
    <w:rsid w:val="00B84E03"/>
    <w:rsid w:val="00B84E08"/>
    <w:rsid w:val="00B85C7C"/>
    <w:rsid w:val="00B92C63"/>
    <w:rsid w:val="00B933AF"/>
    <w:rsid w:val="00B9420F"/>
    <w:rsid w:val="00BA00B1"/>
    <w:rsid w:val="00BA1C9C"/>
    <w:rsid w:val="00BA553B"/>
    <w:rsid w:val="00BA68FF"/>
    <w:rsid w:val="00BA7CB8"/>
    <w:rsid w:val="00BB27A1"/>
    <w:rsid w:val="00BB39EA"/>
    <w:rsid w:val="00BB3C2C"/>
    <w:rsid w:val="00BB3CBA"/>
    <w:rsid w:val="00BC1B6A"/>
    <w:rsid w:val="00BC424E"/>
    <w:rsid w:val="00BC5093"/>
    <w:rsid w:val="00BD6ACB"/>
    <w:rsid w:val="00BE1C12"/>
    <w:rsid w:val="00BE3AC1"/>
    <w:rsid w:val="00BF2290"/>
    <w:rsid w:val="00BF28C8"/>
    <w:rsid w:val="00BF3471"/>
    <w:rsid w:val="00BF6ECC"/>
    <w:rsid w:val="00BF700A"/>
    <w:rsid w:val="00C00C1B"/>
    <w:rsid w:val="00C01F3B"/>
    <w:rsid w:val="00C02176"/>
    <w:rsid w:val="00C0398D"/>
    <w:rsid w:val="00C048FF"/>
    <w:rsid w:val="00C05F89"/>
    <w:rsid w:val="00C0719C"/>
    <w:rsid w:val="00C07B76"/>
    <w:rsid w:val="00C128B0"/>
    <w:rsid w:val="00C16005"/>
    <w:rsid w:val="00C16D82"/>
    <w:rsid w:val="00C17266"/>
    <w:rsid w:val="00C21EDD"/>
    <w:rsid w:val="00C25DC1"/>
    <w:rsid w:val="00C25F9E"/>
    <w:rsid w:val="00C269CD"/>
    <w:rsid w:val="00C3076A"/>
    <w:rsid w:val="00C3214F"/>
    <w:rsid w:val="00C34772"/>
    <w:rsid w:val="00C36AA6"/>
    <w:rsid w:val="00C419A4"/>
    <w:rsid w:val="00C42425"/>
    <w:rsid w:val="00C42B11"/>
    <w:rsid w:val="00C4373D"/>
    <w:rsid w:val="00C4393D"/>
    <w:rsid w:val="00C43F41"/>
    <w:rsid w:val="00C45278"/>
    <w:rsid w:val="00C51778"/>
    <w:rsid w:val="00C53726"/>
    <w:rsid w:val="00C55D57"/>
    <w:rsid w:val="00C60CE5"/>
    <w:rsid w:val="00C61D55"/>
    <w:rsid w:val="00C62332"/>
    <w:rsid w:val="00C62D8D"/>
    <w:rsid w:val="00C6573D"/>
    <w:rsid w:val="00C66504"/>
    <w:rsid w:val="00C665F6"/>
    <w:rsid w:val="00C67443"/>
    <w:rsid w:val="00C711B7"/>
    <w:rsid w:val="00C71581"/>
    <w:rsid w:val="00C730CC"/>
    <w:rsid w:val="00C7341A"/>
    <w:rsid w:val="00C81619"/>
    <w:rsid w:val="00C8196B"/>
    <w:rsid w:val="00C82B73"/>
    <w:rsid w:val="00C84439"/>
    <w:rsid w:val="00C8601E"/>
    <w:rsid w:val="00C9079D"/>
    <w:rsid w:val="00C90F23"/>
    <w:rsid w:val="00C91AC6"/>
    <w:rsid w:val="00C927E2"/>
    <w:rsid w:val="00C948EF"/>
    <w:rsid w:val="00C94FFC"/>
    <w:rsid w:val="00C95532"/>
    <w:rsid w:val="00C9577E"/>
    <w:rsid w:val="00CB1012"/>
    <w:rsid w:val="00CB236B"/>
    <w:rsid w:val="00CB3CC9"/>
    <w:rsid w:val="00CB3DC4"/>
    <w:rsid w:val="00CB4856"/>
    <w:rsid w:val="00CB7DDD"/>
    <w:rsid w:val="00CB7F06"/>
    <w:rsid w:val="00CC4F01"/>
    <w:rsid w:val="00CC7F44"/>
    <w:rsid w:val="00CD6272"/>
    <w:rsid w:val="00CE4C9A"/>
    <w:rsid w:val="00CF1289"/>
    <w:rsid w:val="00CF1A9B"/>
    <w:rsid w:val="00CF1BAD"/>
    <w:rsid w:val="00CF292B"/>
    <w:rsid w:val="00CF342D"/>
    <w:rsid w:val="00CF4239"/>
    <w:rsid w:val="00CF4893"/>
    <w:rsid w:val="00D029DB"/>
    <w:rsid w:val="00D0373A"/>
    <w:rsid w:val="00D05143"/>
    <w:rsid w:val="00D07BBF"/>
    <w:rsid w:val="00D10055"/>
    <w:rsid w:val="00D14C4D"/>
    <w:rsid w:val="00D17F9D"/>
    <w:rsid w:val="00D23703"/>
    <w:rsid w:val="00D245FB"/>
    <w:rsid w:val="00D2507E"/>
    <w:rsid w:val="00D3024C"/>
    <w:rsid w:val="00D305E8"/>
    <w:rsid w:val="00D3156E"/>
    <w:rsid w:val="00D321B4"/>
    <w:rsid w:val="00D35645"/>
    <w:rsid w:val="00D40504"/>
    <w:rsid w:val="00D42431"/>
    <w:rsid w:val="00D47CF7"/>
    <w:rsid w:val="00D577AA"/>
    <w:rsid w:val="00D60B72"/>
    <w:rsid w:val="00D642D8"/>
    <w:rsid w:val="00D71611"/>
    <w:rsid w:val="00D738FD"/>
    <w:rsid w:val="00D74FEC"/>
    <w:rsid w:val="00D7599F"/>
    <w:rsid w:val="00D84640"/>
    <w:rsid w:val="00D84DBA"/>
    <w:rsid w:val="00D8522D"/>
    <w:rsid w:val="00D86887"/>
    <w:rsid w:val="00D86C00"/>
    <w:rsid w:val="00D87CBB"/>
    <w:rsid w:val="00D907A8"/>
    <w:rsid w:val="00D9147F"/>
    <w:rsid w:val="00DA24FC"/>
    <w:rsid w:val="00DA2C47"/>
    <w:rsid w:val="00DA38D5"/>
    <w:rsid w:val="00DA4027"/>
    <w:rsid w:val="00DA5125"/>
    <w:rsid w:val="00DA754A"/>
    <w:rsid w:val="00DA79AD"/>
    <w:rsid w:val="00DB22D4"/>
    <w:rsid w:val="00DB34FB"/>
    <w:rsid w:val="00DB4D77"/>
    <w:rsid w:val="00DB64DE"/>
    <w:rsid w:val="00DB65A2"/>
    <w:rsid w:val="00DC17A0"/>
    <w:rsid w:val="00DC2DCD"/>
    <w:rsid w:val="00DC30A2"/>
    <w:rsid w:val="00DC4295"/>
    <w:rsid w:val="00DC5AE3"/>
    <w:rsid w:val="00DC6E18"/>
    <w:rsid w:val="00DD0262"/>
    <w:rsid w:val="00DD77C0"/>
    <w:rsid w:val="00DE1016"/>
    <w:rsid w:val="00DE5B38"/>
    <w:rsid w:val="00DF2E57"/>
    <w:rsid w:val="00DF6E36"/>
    <w:rsid w:val="00E00E8C"/>
    <w:rsid w:val="00E04D96"/>
    <w:rsid w:val="00E050A9"/>
    <w:rsid w:val="00E075FF"/>
    <w:rsid w:val="00E10AA5"/>
    <w:rsid w:val="00E11DD4"/>
    <w:rsid w:val="00E16C1C"/>
    <w:rsid w:val="00E20085"/>
    <w:rsid w:val="00E2292F"/>
    <w:rsid w:val="00E253F0"/>
    <w:rsid w:val="00E3185A"/>
    <w:rsid w:val="00E338A9"/>
    <w:rsid w:val="00E36608"/>
    <w:rsid w:val="00E37B82"/>
    <w:rsid w:val="00E414B0"/>
    <w:rsid w:val="00E41F14"/>
    <w:rsid w:val="00E427FC"/>
    <w:rsid w:val="00E42E1A"/>
    <w:rsid w:val="00E4510E"/>
    <w:rsid w:val="00E470E9"/>
    <w:rsid w:val="00E53294"/>
    <w:rsid w:val="00E551F1"/>
    <w:rsid w:val="00E57F8B"/>
    <w:rsid w:val="00E62CCA"/>
    <w:rsid w:val="00E62D12"/>
    <w:rsid w:val="00E639D8"/>
    <w:rsid w:val="00E63B25"/>
    <w:rsid w:val="00E662D1"/>
    <w:rsid w:val="00E70E27"/>
    <w:rsid w:val="00E73102"/>
    <w:rsid w:val="00E73C80"/>
    <w:rsid w:val="00E7641D"/>
    <w:rsid w:val="00E765DF"/>
    <w:rsid w:val="00E7769A"/>
    <w:rsid w:val="00E81BA2"/>
    <w:rsid w:val="00E82659"/>
    <w:rsid w:val="00E86796"/>
    <w:rsid w:val="00E87C2F"/>
    <w:rsid w:val="00E918B3"/>
    <w:rsid w:val="00E93309"/>
    <w:rsid w:val="00E9581A"/>
    <w:rsid w:val="00EA0069"/>
    <w:rsid w:val="00EA318B"/>
    <w:rsid w:val="00EA466E"/>
    <w:rsid w:val="00EA5C10"/>
    <w:rsid w:val="00EA654D"/>
    <w:rsid w:val="00EB1A08"/>
    <w:rsid w:val="00EB303B"/>
    <w:rsid w:val="00EB3FFE"/>
    <w:rsid w:val="00EB54B6"/>
    <w:rsid w:val="00EB7A32"/>
    <w:rsid w:val="00EC0F42"/>
    <w:rsid w:val="00EC3DE7"/>
    <w:rsid w:val="00EC451C"/>
    <w:rsid w:val="00EC5CC6"/>
    <w:rsid w:val="00EC7C98"/>
    <w:rsid w:val="00ED0254"/>
    <w:rsid w:val="00ED0529"/>
    <w:rsid w:val="00ED1F33"/>
    <w:rsid w:val="00ED2605"/>
    <w:rsid w:val="00EE0424"/>
    <w:rsid w:val="00EE1A48"/>
    <w:rsid w:val="00EE6A25"/>
    <w:rsid w:val="00EF01CF"/>
    <w:rsid w:val="00EF0F3E"/>
    <w:rsid w:val="00EF36AF"/>
    <w:rsid w:val="00EF4ADA"/>
    <w:rsid w:val="00EF5AC7"/>
    <w:rsid w:val="00F006C1"/>
    <w:rsid w:val="00F029F6"/>
    <w:rsid w:val="00F037E8"/>
    <w:rsid w:val="00F056DD"/>
    <w:rsid w:val="00F06552"/>
    <w:rsid w:val="00F076D6"/>
    <w:rsid w:val="00F1220D"/>
    <w:rsid w:val="00F14FBA"/>
    <w:rsid w:val="00F16108"/>
    <w:rsid w:val="00F17B5A"/>
    <w:rsid w:val="00F204C5"/>
    <w:rsid w:val="00F21DB4"/>
    <w:rsid w:val="00F21F1F"/>
    <w:rsid w:val="00F23963"/>
    <w:rsid w:val="00F25849"/>
    <w:rsid w:val="00F25870"/>
    <w:rsid w:val="00F26011"/>
    <w:rsid w:val="00F26153"/>
    <w:rsid w:val="00F36EFD"/>
    <w:rsid w:val="00F401C4"/>
    <w:rsid w:val="00F411D5"/>
    <w:rsid w:val="00F452FE"/>
    <w:rsid w:val="00F50DA4"/>
    <w:rsid w:val="00F51200"/>
    <w:rsid w:val="00F51ACB"/>
    <w:rsid w:val="00F5254C"/>
    <w:rsid w:val="00F54CB5"/>
    <w:rsid w:val="00F569B6"/>
    <w:rsid w:val="00F57EF4"/>
    <w:rsid w:val="00F60725"/>
    <w:rsid w:val="00F61383"/>
    <w:rsid w:val="00F63EAF"/>
    <w:rsid w:val="00F63F0B"/>
    <w:rsid w:val="00F64BD6"/>
    <w:rsid w:val="00F65CF3"/>
    <w:rsid w:val="00F716CE"/>
    <w:rsid w:val="00F740CE"/>
    <w:rsid w:val="00F75643"/>
    <w:rsid w:val="00F76886"/>
    <w:rsid w:val="00F77554"/>
    <w:rsid w:val="00F777DA"/>
    <w:rsid w:val="00F8125A"/>
    <w:rsid w:val="00F82019"/>
    <w:rsid w:val="00F8203A"/>
    <w:rsid w:val="00F83019"/>
    <w:rsid w:val="00F85FD2"/>
    <w:rsid w:val="00F863D7"/>
    <w:rsid w:val="00F87B9A"/>
    <w:rsid w:val="00F91292"/>
    <w:rsid w:val="00F93FFD"/>
    <w:rsid w:val="00F959B0"/>
    <w:rsid w:val="00F96085"/>
    <w:rsid w:val="00F9784F"/>
    <w:rsid w:val="00FA132F"/>
    <w:rsid w:val="00FA20C6"/>
    <w:rsid w:val="00FA2172"/>
    <w:rsid w:val="00FA5847"/>
    <w:rsid w:val="00FA5E8A"/>
    <w:rsid w:val="00FA6A63"/>
    <w:rsid w:val="00FB1744"/>
    <w:rsid w:val="00FB418A"/>
    <w:rsid w:val="00FB4763"/>
    <w:rsid w:val="00FB4A0C"/>
    <w:rsid w:val="00FC2CDB"/>
    <w:rsid w:val="00FC49EF"/>
    <w:rsid w:val="00FC778A"/>
    <w:rsid w:val="00FD4441"/>
    <w:rsid w:val="00FD4BF9"/>
    <w:rsid w:val="00FE0A2F"/>
    <w:rsid w:val="00FE188B"/>
    <w:rsid w:val="00FF3A76"/>
    <w:rsid w:val="00FF643A"/>
    <w:rsid w:val="00FF6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FD9F69"/>
  <w15:docId w15:val="{825D7D95-8C6D-4B08-8376-D9469653F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074FA5"/>
    <w:pPr>
      <w:tabs>
        <w:tab w:val="center" w:pos="4680"/>
        <w:tab w:val="right" w:pos="9360"/>
      </w:tabs>
    </w:pPr>
  </w:style>
  <w:style w:type="character" w:customStyle="1" w:styleId="HeaderChar">
    <w:name w:val="Header Char"/>
    <w:basedOn w:val="DefaultParagraphFont"/>
    <w:link w:val="Header"/>
    <w:uiPriority w:val="99"/>
    <w:rsid w:val="00074FA5"/>
  </w:style>
  <w:style w:type="paragraph" w:styleId="Footer">
    <w:name w:val="footer"/>
    <w:basedOn w:val="Normal"/>
    <w:link w:val="FooterChar"/>
    <w:uiPriority w:val="99"/>
    <w:unhideWhenUsed/>
    <w:rsid w:val="00074FA5"/>
    <w:pPr>
      <w:tabs>
        <w:tab w:val="center" w:pos="4680"/>
        <w:tab w:val="right" w:pos="9360"/>
      </w:tabs>
    </w:pPr>
  </w:style>
  <w:style w:type="character" w:customStyle="1" w:styleId="FooterChar">
    <w:name w:val="Footer Char"/>
    <w:basedOn w:val="DefaultParagraphFont"/>
    <w:link w:val="Footer"/>
    <w:uiPriority w:val="99"/>
    <w:rsid w:val="00074FA5"/>
  </w:style>
  <w:style w:type="paragraph" w:styleId="BodyText">
    <w:name w:val="Body Text"/>
    <w:basedOn w:val="Normal"/>
    <w:link w:val="BodyTextChar"/>
    <w:uiPriority w:val="1"/>
    <w:qFormat/>
    <w:rsid w:val="00074FA5"/>
    <w:pPr>
      <w:widowControl w:val="0"/>
      <w:autoSpaceDE w:val="0"/>
      <w:autoSpaceDN w:val="0"/>
    </w:pPr>
    <w:rPr>
      <w:rFonts w:ascii="Arial" w:eastAsia="Arial" w:hAnsi="Arial" w:cs="Arial"/>
      <w:lang w:bidi="en-US"/>
    </w:rPr>
  </w:style>
  <w:style w:type="character" w:customStyle="1" w:styleId="BodyTextChar">
    <w:name w:val="Body Text Char"/>
    <w:basedOn w:val="DefaultParagraphFont"/>
    <w:link w:val="BodyText"/>
    <w:uiPriority w:val="1"/>
    <w:rsid w:val="00074FA5"/>
    <w:rPr>
      <w:rFonts w:ascii="Arial" w:eastAsia="Arial" w:hAnsi="Arial" w:cs="Arial"/>
      <w:lang w:bidi="en-US"/>
    </w:rPr>
  </w:style>
  <w:style w:type="table" w:styleId="TableGrid">
    <w:name w:val="Table Grid"/>
    <w:basedOn w:val="TableNormal"/>
    <w:uiPriority w:val="59"/>
    <w:rsid w:val="005478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4445"/>
    <w:rPr>
      <w:color w:val="0000FF" w:themeColor="hyperlink"/>
      <w:u w:val="single"/>
    </w:rPr>
  </w:style>
  <w:style w:type="character" w:styleId="UnresolvedMention">
    <w:name w:val="Unresolved Mention"/>
    <w:basedOn w:val="DefaultParagraphFont"/>
    <w:uiPriority w:val="99"/>
    <w:semiHidden/>
    <w:unhideWhenUsed/>
    <w:rsid w:val="00914445"/>
    <w:rPr>
      <w:color w:val="605E5C"/>
      <w:shd w:val="clear" w:color="auto" w:fill="E1DFDD"/>
    </w:rPr>
  </w:style>
  <w:style w:type="paragraph" w:styleId="ListParagraph">
    <w:name w:val="List Paragraph"/>
    <w:basedOn w:val="Normal"/>
    <w:uiPriority w:val="34"/>
    <w:qFormat/>
    <w:rsid w:val="00BF6ECC"/>
    <w:pPr>
      <w:ind w:left="720"/>
      <w:contextualSpacing/>
    </w:pPr>
  </w:style>
  <w:style w:type="character" w:styleId="PlaceholderText">
    <w:name w:val="Placeholder Text"/>
    <w:basedOn w:val="DefaultParagraphFont"/>
    <w:uiPriority w:val="99"/>
    <w:semiHidden/>
    <w:rsid w:val="004F39CF"/>
    <w:rPr>
      <w:color w:val="808080"/>
    </w:rPr>
  </w:style>
  <w:style w:type="paragraph" w:styleId="Caption">
    <w:name w:val="caption"/>
    <w:basedOn w:val="Normal"/>
    <w:next w:val="Normal"/>
    <w:uiPriority w:val="35"/>
    <w:unhideWhenUsed/>
    <w:qFormat/>
    <w:rsid w:val="00D907A8"/>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99295">
      <w:bodyDiv w:val="1"/>
      <w:marLeft w:val="0"/>
      <w:marRight w:val="0"/>
      <w:marTop w:val="0"/>
      <w:marBottom w:val="0"/>
      <w:divBdr>
        <w:top w:val="none" w:sz="0" w:space="0" w:color="auto"/>
        <w:left w:val="none" w:sz="0" w:space="0" w:color="auto"/>
        <w:bottom w:val="none" w:sz="0" w:space="0" w:color="auto"/>
        <w:right w:val="none" w:sz="0" w:space="0" w:color="auto"/>
      </w:divBdr>
      <w:divsChild>
        <w:div w:id="21367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75472">
      <w:bodyDiv w:val="1"/>
      <w:marLeft w:val="0"/>
      <w:marRight w:val="0"/>
      <w:marTop w:val="0"/>
      <w:marBottom w:val="0"/>
      <w:divBdr>
        <w:top w:val="none" w:sz="0" w:space="0" w:color="auto"/>
        <w:left w:val="none" w:sz="0" w:space="0" w:color="auto"/>
        <w:bottom w:val="none" w:sz="0" w:space="0" w:color="auto"/>
        <w:right w:val="none" w:sz="0" w:space="0" w:color="auto"/>
      </w:divBdr>
    </w:div>
    <w:div w:id="104157472">
      <w:bodyDiv w:val="1"/>
      <w:marLeft w:val="0"/>
      <w:marRight w:val="0"/>
      <w:marTop w:val="0"/>
      <w:marBottom w:val="0"/>
      <w:divBdr>
        <w:top w:val="none" w:sz="0" w:space="0" w:color="auto"/>
        <w:left w:val="none" w:sz="0" w:space="0" w:color="auto"/>
        <w:bottom w:val="none" w:sz="0" w:space="0" w:color="auto"/>
        <w:right w:val="none" w:sz="0" w:space="0" w:color="auto"/>
      </w:divBdr>
    </w:div>
    <w:div w:id="141700194">
      <w:bodyDiv w:val="1"/>
      <w:marLeft w:val="0"/>
      <w:marRight w:val="0"/>
      <w:marTop w:val="0"/>
      <w:marBottom w:val="0"/>
      <w:divBdr>
        <w:top w:val="none" w:sz="0" w:space="0" w:color="auto"/>
        <w:left w:val="none" w:sz="0" w:space="0" w:color="auto"/>
        <w:bottom w:val="none" w:sz="0" w:space="0" w:color="auto"/>
        <w:right w:val="none" w:sz="0" w:space="0" w:color="auto"/>
      </w:divBdr>
    </w:div>
    <w:div w:id="142965253">
      <w:bodyDiv w:val="1"/>
      <w:marLeft w:val="0"/>
      <w:marRight w:val="0"/>
      <w:marTop w:val="0"/>
      <w:marBottom w:val="0"/>
      <w:divBdr>
        <w:top w:val="none" w:sz="0" w:space="0" w:color="auto"/>
        <w:left w:val="none" w:sz="0" w:space="0" w:color="auto"/>
        <w:bottom w:val="none" w:sz="0" w:space="0" w:color="auto"/>
        <w:right w:val="none" w:sz="0" w:space="0" w:color="auto"/>
      </w:divBdr>
    </w:div>
    <w:div w:id="157042421">
      <w:bodyDiv w:val="1"/>
      <w:marLeft w:val="0"/>
      <w:marRight w:val="0"/>
      <w:marTop w:val="0"/>
      <w:marBottom w:val="0"/>
      <w:divBdr>
        <w:top w:val="none" w:sz="0" w:space="0" w:color="auto"/>
        <w:left w:val="none" w:sz="0" w:space="0" w:color="auto"/>
        <w:bottom w:val="none" w:sz="0" w:space="0" w:color="auto"/>
        <w:right w:val="none" w:sz="0" w:space="0" w:color="auto"/>
      </w:divBdr>
    </w:div>
    <w:div w:id="185674348">
      <w:bodyDiv w:val="1"/>
      <w:marLeft w:val="0"/>
      <w:marRight w:val="0"/>
      <w:marTop w:val="0"/>
      <w:marBottom w:val="0"/>
      <w:divBdr>
        <w:top w:val="none" w:sz="0" w:space="0" w:color="auto"/>
        <w:left w:val="none" w:sz="0" w:space="0" w:color="auto"/>
        <w:bottom w:val="none" w:sz="0" w:space="0" w:color="auto"/>
        <w:right w:val="none" w:sz="0" w:space="0" w:color="auto"/>
      </w:divBdr>
    </w:div>
    <w:div w:id="246378408">
      <w:bodyDiv w:val="1"/>
      <w:marLeft w:val="0"/>
      <w:marRight w:val="0"/>
      <w:marTop w:val="0"/>
      <w:marBottom w:val="0"/>
      <w:divBdr>
        <w:top w:val="none" w:sz="0" w:space="0" w:color="auto"/>
        <w:left w:val="none" w:sz="0" w:space="0" w:color="auto"/>
        <w:bottom w:val="none" w:sz="0" w:space="0" w:color="auto"/>
        <w:right w:val="none" w:sz="0" w:space="0" w:color="auto"/>
      </w:divBdr>
    </w:div>
    <w:div w:id="319817337">
      <w:bodyDiv w:val="1"/>
      <w:marLeft w:val="0"/>
      <w:marRight w:val="0"/>
      <w:marTop w:val="0"/>
      <w:marBottom w:val="0"/>
      <w:divBdr>
        <w:top w:val="none" w:sz="0" w:space="0" w:color="auto"/>
        <w:left w:val="none" w:sz="0" w:space="0" w:color="auto"/>
        <w:bottom w:val="none" w:sz="0" w:space="0" w:color="auto"/>
        <w:right w:val="none" w:sz="0" w:space="0" w:color="auto"/>
      </w:divBdr>
    </w:div>
    <w:div w:id="407072678">
      <w:bodyDiv w:val="1"/>
      <w:marLeft w:val="0"/>
      <w:marRight w:val="0"/>
      <w:marTop w:val="0"/>
      <w:marBottom w:val="0"/>
      <w:divBdr>
        <w:top w:val="none" w:sz="0" w:space="0" w:color="auto"/>
        <w:left w:val="none" w:sz="0" w:space="0" w:color="auto"/>
        <w:bottom w:val="none" w:sz="0" w:space="0" w:color="auto"/>
        <w:right w:val="none" w:sz="0" w:space="0" w:color="auto"/>
      </w:divBdr>
    </w:div>
    <w:div w:id="430660765">
      <w:bodyDiv w:val="1"/>
      <w:marLeft w:val="0"/>
      <w:marRight w:val="0"/>
      <w:marTop w:val="0"/>
      <w:marBottom w:val="0"/>
      <w:divBdr>
        <w:top w:val="none" w:sz="0" w:space="0" w:color="auto"/>
        <w:left w:val="none" w:sz="0" w:space="0" w:color="auto"/>
        <w:bottom w:val="none" w:sz="0" w:space="0" w:color="auto"/>
        <w:right w:val="none" w:sz="0" w:space="0" w:color="auto"/>
      </w:divBdr>
    </w:div>
    <w:div w:id="430858175">
      <w:bodyDiv w:val="1"/>
      <w:marLeft w:val="0"/>
      <w:marRight w:val="0"/>
      <w:marTop w:val="0"/>
      <w:marBottom w:val="0"/>
      <w:divBdr>
        <w:top w:val="none" w:sz="0" w:space="0" w:color="auto"/>
        <w:left w:val="none" w:sz="0" w:space="0" w:color="auto"/>
        <w:bottom w:val="none" w:sz="0" w:space="0" w:color="auto"/>
        <w:right w:val="none" w:sz="0" w:space="0" w:color="auto"/>
      </w:divBdr>
    </w:div>
    <w:div w:id="457770079">
      <w:bodyDiv w:val="1"/>
      <w:marLeft w:val="0"/>
      <w:marRight w:val="0"/>
      <w:marTop w:val="0"/>
      <w:marBottom w:val="0"/>
      <w:divBdr>
        <w:top w:val="none" w:sz="0" w:space="0" w:color="auto"/>
        <w:left w:val="none" w:sz="0" w:space="0" w:color="auto"/>
        <w:bottom w:val="none" w:sz="0" w:space="0" w:color="auto"/>
        <w:right w:val="none" w:sz="0" w:space="0" w:color="auto"/>
      </w:divBdr>
    </w:div>
    <w:div w:id="550962657">
      <w:bodyDiv w:val="1"/>
      <w:marLeft w:val="0"/>
      <w:marRight w:val="0"/>
      <w:marTop w:val="0"/>
      <w:marBottom w:val="0"/>
      <w:divBdr>
        <w:top w:val="none" w:sz="0" w:space="0" w:color="auto"/>
        <w:left w:val="none" w:sz="0" w:space="0" w:color="auto"/>
        <w:bottom w:val="none" w:sz="0" w:space="0" w:color="auto"/>
        <w:right w:val="none" w:sz="0" w:space="0" w:color="auto"/>
      </w:divBdr>
    </w:div>
    <w:div w:id="570041622">
      <w:bodyDiv w:val="1"/>
      <w:marLeft w:val="0"/>
      <w:marRight w:val="0"/>
      <w:marTop w:val="0"/>
      <w:marBottom w:val="0"/>
      <w:divBdr>
        <w:top w:val="none" w:sz="0" w:space="0" w:color="auto"/>
        <w:left w:val="none" w:sz="0" w:space="0" w:color="auto"/>
        <w:bottom w:val="none" w:sz="0" w:space="0" w:color="auto"/>
        <w:right w:val="none" w:sz="0" w:space="0" w:color="auto"/>
      </w:divBdr>
    </w:div>
    <w:div w:id="585724233">
      <w:bodyDiv w:val="1"/>
      <w:marLeft w:val="0"/>
      <w:marRight w:val="0"/>
      <w:marTop w:val="0"/>
      <w:marBottom w:val="0"/>
      <w:divBdr>
        <w:top w:val="none" w:sz="0" w:space="0" w:color="auto"/>
        <w:left w:val="none" w:sz="0" w:space="0" w:color="auto"/>
        <w:bottom w:val="none" w:sz="0" w:space="0" w:color="auto"/>
        <w:right w:val="none" w:sz="0" w:space="0" w:color="auto"/>
      </w:divBdr>
      <w:divsChild>
        <w:div w:id="2002467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587488">
      <w:bodyDiv w:val="1"/>
      <w:marLeft w:val="0"/>
      <w:marRight w:val="0"/>
      <w:marTop w:val="0"/>
      <w:marBottom w:val="0"/>
      <w:divBdr>
        <w:top w:val="none" w:sz="0" w:space="0" w:color="auto"/>
        <w:left w:val="none" w:sz="0" w:space="0" w:color="auto"/>
        <w:bottom w:val="none" w:sz="0" w:space="0" w:color="auto"/>
        <w:right w:val="none" w:sz="0" w:space="0" w:color="auto"/>
      </w:divBdr>
    </w:div>
    <w:div w:id="660354455">
      <w:bodyDiv w:val="1"/>
      <w:marLeft w:val="0"/>
      <w:marRight w:val="0"/>
      <w:marTop w:val="0"/>
      <w:marBottom w:val="0"/>
      <w:divBdr>
        <w:top w:val="none" w:sz="0" w:space="0" w:color="auto"/>
        <w:left w:val="none" w:sz="0" w:space="0" w:color="auto"/>
        <w:bottom w:val="none" w:sz="0" w:space="0" w:color="auto"/>
        <w:right w:val="none" w:sz="0" w:space="0" w:color="auto"/>
      </w:divBdr>
      <w:divsChild>
        <w:div w:id="1768649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730728">
      <w:bodyDiv w:val="1"/>
      <w:marLeft w:val="0"/>
      <w:marRight w:val="0"/>
      <w:marTop w:val="0"/>
      <w:marBottom w:val="0"/>
      <w:divBdr>
        <w:top w:val="none" w:sz="0" w:space="0" w:color="auto"/>
        <w:left w:val="none" w:sz="0" w:space="0" w:color="auto"/>
        <w:bottom w:val="none" w:sz="0" w:space="0" w:color="auto"/>
        <w:right w:val="none" w:sz="0" w:space="0" w:color="auto"/>
      </w:divBdr>
    </w:div>
    <w:div w:id="723875990">
      <w:bodyDiv w:val="1"/>
      <w:marLeft w:val="0"/>
      <w:marRight w:val="0"/>
      <w:marTop w:val="0"/>
      <w:marBottom w:val="0"/>
      <w:divBdr>
        <w:top w:val="none" w:sz="0" w:space="0" w:color="auto"/>
        <w:left w:val="none" w:sz="0" w:space="0" w:color="auto"/>
        <w:bottom w:val="none" w:sz="0" w:space="0" w:color="auto"/>
        <w:right w:val="none" w:sz="0" w:space="0" w:color="auto"/>
      </w:divBdr>
    </w:div>
    <w:div w:id="745802232">
      <w:bodyDiv w:val="1"/>
      <w:marLeft w:val="0"/>
      <w:marRight w:val="0"/>
      <w:marTop w:val="0"/>
      <w:marBottom w:val="0"/>
      <w:divBdr>
        <w:top w:val="none" w:sz="0" w:space="0" w:color="auto"/>
        <w:left w:val="none" w:sz="0" w:space="0" w:color="auto"/>
        <w:bottom w:val="none" w:sz="0" w:space="0" w:color="auto"/>
        <w:right w:val="none" w:sz="0" w:space="0" w:color="auto"/>
      </w:divBdr>
      <w:divsChild>
        <w:div w:id="2091388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665032">
      <w:bodyDiv w:val="1"/>
      <w:marLeft w:val="0"/>
      <w:marRight w:val="0"/>
      <w:marTop w:val="0"/>
      <w:marBottom w:val="0"/>
      <w:divBdr>
        <w:top w:val="none" w:sz="0" w:space="0" w:color="auto"/>
        <w:left w:val="none" w:sz="0" w:space="0" w:color="auto"/>
        <w:bottom w:val="none" w:sz="0" w:space="0" w:color="auto"/>
        <w:right w:val="none" w:sz="0" w:space="0" w:color="auto"/>
      </w:divBdr>
    </w:div>
    <w:div w:id="829102158">
      <w:bodyDiv w:val="1"/>
      <w:marLeft w:val="0"/>
      <w:marRight w:val="0"/>
      <w:marTop w:val="0"/>
      <w:marBottom w:val="0"/>
      <w:divBdr>
        <w:top w:val="none" w:sz="0" w:space="0" w:color="auto"/>
        <w:left w:val="none" w:sz="0" w:space="0" w:color="auto"/>
        <w:bottom w:val="none" w:sz="0" w:space="0" w:color="auto"/>
        <w:right w:val="none" w:sz="0" w:space="0" w:color="auto"/>
      </w:divBdr>
      <w:divsChild>
        <w:div w:id="1127429499">
          <w:marLeft w:val="640"/>
          <w:marRight w:val="0"/>
          <w:marTop w:val="0"/>
          <w:marBottom w:val="0"/>
          <w:divBdr>
            <w:top w:val="none" w:sz="0" w:space="0" w:color="auto"/>
            <w:left w:val="none" w:sz="0" w:space="0" w:color="auto"/>
            <w:bottom w:val="none" w:sz="0" w:space="0" w:color="auto"/>
            <w:right w:val="none" w:sz="0" w:space="0" w:color="auto"/>
          </w:divBdr>
        </w:div>
        <w:div w:id="946424463">
          <w:marLeft w:val="640"/>
          <w:marRight w:val="0"/>
          <w:marTop w:val="0"/>
          <w:marBottom w:val="0"/>
          <w:divBdr>
            <w:top w:val="none" w:sz="0" w:space="0" w:color="auto"/>
            <w:left w:val="none" w:sz="0" w:space="0" w:color="auto"/>
            <w:bottom w:val="none" w:sz="0" w:space="0" w:color="auto"/>
            <w:right w:val="none" w:sz="0" w:space="0" w:color="auto"/>
          </w:divBdr>
        </w:div>
        <w:div w:id="1650858992">
          <w:marLeft w:val="640"/>
          <w:marRight w:val="0"/>
          <w:marTop w:val="0"/>
          <w:marBottom w:val="0"/>
          <w:divBdr>
            <w:top w:val="none" w:sz="0" w:space="0" w:color="auto"/>
            <w:left w:val="none" w:sz="0" w:space="0" w:color="auto"/>
            <w:bottom w:val="none" w:sz="0" w:space="0" w:color="auto"/>
            <w:right w:val="none" w:sz="0" w:space="0" w:color="auto"/>
          </w:divBdr>
        </w:div>
        <w:div w:id="1253203090">
          <w:marLeft w:val="640"/>
          <w:marRight w:val="0"/>
          <w:marTop w:val="0"/>
          <w:marBottom w:val="0"/>
          <w:divBdr>
            <w:top w:val="none" w:sz="0" w:space="0" w:color="auto"/>
            <w:left w:val="none" w:sz="0" w:space="0" w:color="auto"/>
            <w:bottom w:val="none" w:sz="0" w:space="0" w:color="auto"/>
            <w:right w:val="none" w:sz="0" w:space="0" w:color="auto"/>
          </w:divBdr>
        </w:div>
        <w:div w:id="1935357179">
          <w:marLeft w:val="640"/>
          <w:marRight w:val="0"/>
          <w:marTop w:val="0"/>
          <w:marBottom w:val="0"/>
          <w:divBdr>
            <w:top w:val="none" w:sz="0" w:space="0" w:color="auto"/>
            <w:left w:val="none" w:sz="0" w:space="0" w:color="auto"/>
            <w:bottom w:val="none" w:sz="0" w:space="0" w:color="auto"/>
            <w:right w:val="none" w:sz="0" w:space="0" w:color="auto"/>
          </w:divBdr>
        </w:div>
        <w:div w:id="273292521">
          <w:marLeft w:val="640"/>
          <w:marRight w:val="0"/>
          <w:marTop w:val="0"/>
          <w:marBottom w:val="0"/>
          <w:divBdr>
            <w:top w:val="none" w:sz="0" w:space="0" w:color="auto"/>
            <w:left w:val="none" w:sz="0" w:space="0" w:color="auto"/>
            <w:bottom w:val="none" w:sz="0" w:space="0" w:color="auto"/>
            <w:right w:val="none" w:sz="0" w:space="0" w:color="auto"/>
          </w:divBdr>
        </w:div>
      </w:divsChild>
    </w:div>
    <w:div w:id="994258944">
      <w:bodyDiv w:val="1"/>
      <w:marLeft w:val="0"/>
      <w:marRight w:val="0"/>
      <w:marTop w:val="0"/>
      <w:marBottom w:val="0"/>
      <w:divBdr>
        <w:top w:val="none" w:sz="0" w:space="0" w:color="auto"/>
        <w:left w:val="none" w:sz="0" w:space="0" w:color="auto"/>
        <w:bottom w:val="none" w:sz="0" w:space="0" w:color="auto"/>
        <w:right w:val="none" w:sz="0" w:space="0" w:color="auto"/>
      </w:divBdr>
      <w:divsChild>
        <w:div w:id="2054621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1009744">
      <w:bodyDiv w:val="1"/>
      <w:marLeft w:val="0"/>
      <w:marRight w:val="0"/>
      <w:marTop w:val="0"/>
      <w:marBottom w:val="0"/>
      <w:divBdr>
        <w:top w:val="none" w:sz="0" w:space="0" w:color="auto"/>
        <w:left w:val="none" w:sz="0" w:space="0" w:color="auto"/>
        <w:bottom w:val="none" w:sz="0" w:space="0" w:color="auto"/>
        <w:right w:val="none" w:sz="0" w:space="0" w:color="auto"/>
      </w:divBdr>
    </w:div>
    <w:div w:id="1035353547">
      <w:bodyDiv w:val="1"/>
      <w:marLeft w:val="0"/>
      <w:marRight w:val="0"/>
      <w:marTop w:val="0"/>
      <w:marBottom w:val="0"/>
      <w:divBdr>
        <w:top w:val="none" w:sz="0" w:space="0" w:color="auto"/>
        <w:left w:val="none" w:sz="0" w:space="0" w:color="auto"/>
        <w:bottom w:val="none" w:sz="0" w:space="0" w:color="auto"/>
        <w:right w:val="none" w:sz="0" w:space="0" w:color="auto"/>
      </w:divBdr>
      <w:divsChild>
        <w:div w:id="1494367622">
          <w:marLeft w:val="640"/>
          <w:marRight w:val="0"/>
          <w:marTop w:val="0"/>
          <w:marBottom w:val="0"/>
          <w:divBdr>
            <w:top w:val="none" w:sz="0" w:space="0" w:color="auto"/>
            <w:left w:val="none" w:sz="0" w:space="0" w:color="auto"/>
            <w:bottom w:val="none" w:sz="0" w:space="0" w:color="auto"/>
            <w:right w:val="none" w:sz="0" w:space="0" w:color="auto"/>
          </w:divBdr>
        </w:div>
        <w:div w:id="1429083864">
          <w:marLeft w:val="640"/>
          <w:marRight w:val="0"/>
          <w:marTop w:val="0"/>
          <w:marBottom w:val="0"/>
          <w:divBdr>
            <w:top w:val="none" w:sz="0" w:space="0" w:color="auto"/>
            <w:left w:val="none" w:sz="0" w:space="0" w:color="auto"/>
            <w:bottom w:val="none" w:sz="0" w:space="0" w:color="auto"/>
            <w:right w:val="none" w:sz="0" w:space="0" w:color="auto"/>
          </w:divBdr>
        </w:div>
        <w:div w:id="1753813361">
          <w:marLeft w:val="640"/>
          <w:marRight w:val="0"/>
          <w:marTop w:val="0"/>
          <w:marBottom w:val="0"/>
          <w:divBdr>
            <w:top w:val="none" w:sz="0" w:space="0" w:color="auto"/>
            <w:left w:val="none" w:sz="0" w:space="0" w:color="auto"/>
            <w:bottom w:val="none" w:sz="0" w:space="0" w:color="auto"/>
            <w:right w:val="none" w:sz="0" w:space="0" w:color="auto"/>
          </w:divBdr>
        </w:div>
        <w:div w:id="952319737">
          <w:marLeft w:val="640"/>
          <w:marRight w:val="0"/>
          <w:marTop w:val="0"/>
          <w:marBottom w:val="0"/>
          <w:divBdr>
            <w:top w:val="none" w:sz="0" w:space="0" w:color="auto"/>
            <w:left w:val="none" w:sz="0" w:space="0" w:color="auto"/>
            <w:bottom w:val="none" w:sz="0" w:space="0" w:color="auto"/>
            <w:right w:val="none" w:sz="0" w:space="0" w:color="auto"/>
          </w:divBdr>
        </w:div>
        <w:div w:id="2037075565">
          <w:marLeft w:val="640"/>
          <w:marRight w:val="0"/>
          <w:marTop w:val="0"/>
          <w:marBottom w:val="0"/>
          <w:divBdr>
            <w:top w:val="none" w:sz="0" w:space="0" w:color="auto"/>
            <w:left w:val="none" w:sz="0" w:space="0" w:color="auto"/>
            <w:bottom w:val="none" w:sz="0" w:space="0" w:color="auto"/>
            <w:right w:val="none" w:sz="0" w:space="0" w:color="auto"/>
          </w:divBdr>
        </w:div>
        <w:div w:id="1066301795">
          <w:marLeft w:val="640"/>
          <w:marRight w:val="0"/>
          <w:marTop w:val="0"/>
          <w:marBottom w:val="0"/>
          <w:divBdr>
            <w:top w:val="none" w:sz="0" w:space="0" w:color="auto"/>
            <w:left w:val="none" w:sz="0" w:space="0" w:color="auto"/>
            <w:bottom w:val="none" w:sz="0" w:space="0" w:color="auto"/>
            <w:right w:val="none" w:sz="0" w:space="0" w:color="auto"/>
          </w:divBdr>
        </w:div>
        <w:div w:id="1835103176">
          <w:marLeft w:val="640"/>
          <w:marRight w:val="0"/>
          <w:marTop w:val="0"/>
          <w:marBottom w:val="0"/>
          <w:divBdr>
            <w:top w:val="none" w:sz="0" w:space="0" w:color="auto"/>
            <w:left w:val="none" w:sz="0" w:space="0" w:color="auto"/>
            <w:bottom w:val="none" w:sz="0" w:space="0" w:color="auto"/>
            <w:right w:val="none" w:sz="0" w:space="0" w:color="auto"/>
          </w:divBdr>
        </w:div>
        <w:div w:id="1464076451">
          <w:marLeft w:val="640"/>
          <w:marRight w:val="0"/>
          <w:marTop w:val="0"/>
          <w:marBottom w:val="0"/>
          <w:divBdr>
            <w:top w:val="none" w:sz="0" w:space="0" w:color="auto"/>
            <w:left w:val="none" w:sz="0" w:space="0" w:color="auto"/>
            <w:bottom w:val="none" w:sz="0" w:space="0" w:color="auto"/>
            <w:right w:val="none" w:sz="0" w:space="0" w:color="auto"/>
          </w:divBdr>
        </w:div>
        <w:div w:id="1845241073">
          <w:marLeft w:val="640"/>
          <w:marRight w:val="0"/>
          <w:marTop w:val="0"/>
          <w:marBottom w:val="0"/>
          <w:divBdr>
            <w:top w:val="none" w:sz="0" w:space="0" w:color="auto"/>
            <w:left w:val="none" w:sz="0" w:space="0" w:color="auto"/>
            <w:bottom w:val="none" w:sz="0" w:space="0" w:color="auto"/>
            <w:right w:val="none" w:sz="0" w:space="0" w:color="auto"/>
          </w:divBdr>
        </w:div>
        <w:div w:id="1239513503">
          <w:marLeft w:val="640"/>
          <w:marRight w:val="0"/>
          <w:marTop w:val="0"/>
          <w:marBottom w:val="0"/>
          <w:divBdr>
            <w:top w:val="none" w:sz="0" w:space="0" w:color="auto"/>
            <w:left w:val="none" w:sz="0" w:space="0" w:color="auto"/>
            <w:bottom w:val="none" w:sz="0" w:space="0" w:color="auto"/>
            <w:right w:val="none" w:sz="0" w:space="0" w:color="auto"/>
          </w:divBdr>
        </w:div>
        <w:div w:id="1744985586">
          <w:marLeft w:val="640"/>
          <w:marRight w:val="0"/>
          <w:marTop w:val="0"/>
          <w:marBottom w:val="0"/>
          <w:divBdr>
            <w:top w:val="none" w:sz="0" w:space="0" w:color="auto"/>
            <w:left w:val="none" w:sz="0" w:space="0" w:color="auto"/>
            <w:bottom w:val="none" w:sz="0" w:space="0" w:color="auto"/>
            <w:right w:val="none" w:sz="0" w:space="0" w:color="auto"/>
          </w:divBdr>
        </w:div>
      </w:divsChild>
    </w:div>
    <w:div w:id="1103723089">
      <w:bodyDiv w:val="1"/>
      <w:marLeft w:val="0"/>
      <w:marRight w:val="0"/>
      <w:marTop w:val="0"/>
      <w:marBottom w:val="0"/>
      <w:divBdr>
        <w:top w:val="none" w:sz="0" w:space="0" w:color="auto"/>
        <w:left w:val="none" w:sz="0" w:space="0" w:color="auto"/>
        <w:bottom w:val="none" w:sz="0" w:space="0" w:color="auto"/>
        <w:right w:val="none" w:sz="0" w:space="0" w:color="auto"/>
      </w:divBdr>
    </w:div>
    <w:div w:id="1133405756">
      <w:bodyDiv w:val="1"/>
      <w:marLeft w:val="0"/>
      <w:marRight w:val="0"/>
      <w:marTop w:val="0"/>
      <w:marBottom w:val="0"/>
      <w:divBdr>
        <w:top w:val="none" w:sz="0" w:space="0" w:color="auto"/>
        <w:left w:val="none" w:sz="0" w:space="0" w:color="auto"/>
        <w:bottom w:val="none" w:sz="0" w:space="0" w:color="auto"/>
        <w:right w:val="none" w:sz="0" w:space="0" w:color="auto"/>
      </w:divBdr>
    </w:div>
    <w:div w:id="1257637276">
      <w:bodyDiv w:val="1"/>
      <w:marLeft w:val="0"/>
      <w:marRight w:val="0"/>
      <w:marTop w:val="0"/>
      <w:marBottom w:val="0"/>
      <w:divBdr>
        <w:top w:val="none" w:sz="0" w:space="0" w:color="auto"/>
        <w:left w:val="none" w:sz="0" w:space="0" w:color="auto"/>
        <w:bottom w:val="none" w:sz="0" w:space="0" w:color="auto"/>
        <w:right w:val="none" w:sz="0" w:space="0" w:color="auto"/>
      </w:divBdr>
    </w:div>
    <w:div w:id="1279486841">
      <w:bodyDiv w:val="1"/>
      <w:marLeft w:val="0"/>
      <w:marRight w:val="0"/>
      <w:marTop w:val="0"/>
      <w:marBottom w:val="0"/>
      <w:divBdr>
        <w:top w:val="none" w:sz="0" w:space="0" w:color="auto"/>
        <w:left w:val="none" w:sz="0" w:space="0" w:color="auto"/>
        <w:bottom w:val="none" w:sz="0" w:space="0" w:color="auto"/>
        <w:right w:val="none" w:sz="0" w:space="0" w:color="auto"/>
      </w:divBdr>
    </w:div>
    <w:div w:id="1317882624">
      <w:bodyDiv w:val="1"/>
      <w:marLeft w:val="0"/>
      <w:marRight w:val="0"/>
      <w:marTop w:val="0"/>
      <w:marBottom w:val="0"/>
      <w:divBdr>
        <w:top w:val="none" w:sz="0" w:space="0" w:color="auto"/>
        <w:left w:val="none" w:sz="0" w:space="0" w:color="auto"/>
        <w:bottom w:val="none" w:sz="0" w:space="0" w:color="auto"/>
        <w:right w:val="none" w:sz="0" w:space="0" w:color="auto"/>
      </w:divBdr>
      <w:divsChild>
        <w:div w:id="840042482">
          <w:marLeft w:val="640"/>
          <w:marRight w:val="0"/>
          <w:marTop w:val="0"/>
          <w:marBottom w:val="0"/>
          <w:divBdr>
            <w:top w:val="none" w:sz="0" w:space="0" w:color="auto"/>
            <w:left w:val="none" w:sz="0" w:space="0" w:color="auto"/>
            <w:bottom w:val="none" w:sz="0" w:space="0" w:color="auto"/>
            <w:right w:val="none" w:sz="0" w:space="0" w:color="auto"/>
          </w:divBdr>
        </w:div>
        <w:div w:id="1365398404">
          <w:marLeft w:val="640"/>
          <w:marRight w:val="0"/>
          <w:marTop w:val="0"/>
          <w:marBottom w:val="0"/>
          <w:divBdr>
            <w:top w:val="none" w:sz="0" w:space="0" w:color="auto"/>
            <w:left w:val="none" w:sz="0" w:space="0" w:color="auto"/>
            <w:bottom w:val="none" w:sz="0" w:space="0" w:color="auto"/>
            <w:right w:val="none" w:sz="0" w:space="0" w:color="auto"/>
          </w:divBdr>
        </w:div>
        <w:div w:id="439882326">
          <w:marLeft w:val="640"/>
          <w:marRight w:val="0"/>
          <w:marTop w:val="0"/>
          <w:marBottom w:val="0"/>
          <w:divBdr>
            <w:top w:val="none" w:sz="0" w:space="0" w:color="auto"/>
            <w:left w:val="none" w:sz="0" w:space="0" w:color="auto"/>
            <w:bottom w:val="none" w:sz="0" w:space="0" w:color="auto"/>
            <w:right w:val="none" w:sz="0" w:space="0" w:color="auto"/>
          </w:divBdr>
        </w:div>
        <w:div w:id="2060856038">
          <w:marLeft w:val="640"/>
          <w:marRight w:val="0"/>
          <w:marTop w:val="0"/>
          <w:marBottom w:val="0"/>
          <w:divBdr>
            <w:top w:val="none" w:sz="0" w:space="0" w:color="auto"/>
            <w:left w:val="none" w:sz="0" w:space="0" w:color="auto"/>
            <w:bottom w:val="none" w:sz="0" w:space="0" w:color="auto"/>
            <w:right w:val="none" w:sz="0" w:space="0" w:color="auto"/>
          </w:divBdr>
        </w:div>
        <w:div w:id="1134565587">
          <w:marLeft w:val="640"/>
          <w:marRight w:val="0"/>
          <w:marTop w:val="0"/>
          <w:marBottom w:val="0"/>
          <w:divBdr>
            <w:top w:val="none" w:sz="0" w:space="0" w:color="auto"/>
            <w:left w:val="none" w:sz="0" w:space="0" w:color="auto"/>
            <w:bottom w:val="none" w:sz="0" w:space="0" w:color="auto"/>
            <w:right w:val="none" w:sz="0" w:space="0" w:color="auto"/>
          </w:divBdr>
        </w:div>
        <w:div w:id="1911233756">
          <w:marLeft w:val="640"/>
          <w:marRight w:val="0"/>
          <w:marTop w:val="0"/>
          <w:marBottom w:val="0"/>
          <w:divBdr>
            <w:top w:val="none" w:sz="0" w:space="0" w:color="auto"/>
            <w:left w:val="none" w:sz="0" w:space="0" w:color="auto"/>
            <w:bottom w:val="none" w:sz="0" w:space="0" w:color="auto"/>
            <w:right w:val="none" w:sz="0" w:space="0" w:color="auto"/>
          </w:divBdr>
        </w:div>
        <w:div w:id="1165240999">
          <w:marLeft w:val="640"/>
          <w:marRight w:val="0"/>
          <w:marTop w:val="0"/>
          <w:marBottom w:val="0"/>
          <w:divBdr>
            <w:top w:val="none" w:sz="0" w:space="0" w:color="auto"/>
            <w:left w:val="none" w:sz="0" w:space="0" w:color="auto"/>
            <w:bottom w:val="none" w:sz="0" w:space="0" w:color="auto"/>
            <w:right w:val="none" w:sz="0" w:space="0" w:color="auto"/>
          </w:divBdr>
        </w:div>
        <w:div w:id="1612585104">
          <w:marLeft w:val="640"/>
          <w:marRight w:val="0"/>
          <w:marTop w:val="0"/>
          <w:marBottom w:val="0"/>
          <w:divBdr>
            <w:top w:val="none" w:sz="0" w:space="0" w:color="auto"/>
            <w:left w:val="none" w:sz="0" w:space="0" w:color="auto"/>
            <w:bottom w:val="none" w:sz="0" w:space="0" w:color="auto"/>
            <w:right w:val="none" w:sz="0" w:space="0" w:color="auto"/>
          </w:divBdr>
        </w:div>
      </w:divsChild>
    </w:div>
    <w:div w:id="1389185278">
      <w:bodyDiv w:val="1"/>
      <w:marLeft w:val="0"/>
      <w:marRight w:val="0"/>
      <w:marTop w:val="0"/>
      <w:marBottom w:val="0"/>
      <w:divBdr>
        <w:top w:val="none" w:sz="0" w:space="0" w:color="auto"/>
        <w:left w:val="none" w:sz="0" w:space="0" w:color="auto"/>
        <w:bottom w:val="none" w:sz="0" w:space="0" w:color="auto"/>
        <w:right w:val="none" w:sz="0" w:space="0" w:color="auto"/>
      </w:divBdr>
    </w:div>
    <w:div w:id="1415978516">
      <w:bodyDiv w:val="1"/>
      <w:marLeft w:val="0"/>
      <w:marRight w:val="0"/>
      <w:marTop w:val="0"/>
      <w:marBottom w:val="0"/>
      <w:divBdr>
        <w:top w:val="none" w:sz="0" w:space="0" w:color="auto"/>
        <w:left w:val="none" w:sz="0" w:space="0" w:color="auto"/>
        <w:bottom w:val="none" w:sz="0" w:space="0" w:color="auto"/>
        <w:right w:val="none" w:sz="0" w:space="0" w:color="auto"/>
      </w:divBdr>
    </w:div>
    <w:div w:id="1442721829">
      <w:bodyDiv w:val="1"/>
      <w:marLeft w:val="0"/>
      <w:marRight w:val="0"/>
      <w:marTop w:val="0"/>
      <w:marBottom w:val="0"/>
      <w:divBdr>
        <w:top w:val="none" w:sz="0" w:space="0" w:color="auto"/>
        <w:left w:val="none" w:sz="0" w:space="0" w:color="auto"/>
        <w:bottom w:val="none" w:sz="0" w:space="0" w:color="auto"/>
        <w:right w:val="none" w:sz="0" w:space="0" w:color="auto"/>
      </w:divBdr>
    </w:div>
    <w:div w:id="1450319021">
      <w:bodyDiv w:val="1"/>
      <w:marLeft w:val="0"/>
      <w:marRight w:val="0"/>
      <w:marTop w:val="0"/>
      <w:marBottom w:val="0"/>
      <w:divBdr>
        <w:top w:val="none" w:sz="0" w:space="0" w:color="auto"/>
        <w:left w:val="none" w:sz="0" w:space="0" w:color="auto"/>
        <w:bottom w:val="none" w:sz="0" w:space="0" w:color="auto"/>
        <w:right w:val="none" w:sz="0" w:space="0" w:color="auto"/>
      </w:divBdr>
    </w:div>
    <w:div w:id="1486583924">
      <w:bodyDiv w:val="1"/>
      <w:marLeft w:val="0"/>
      <w:marRight w:val="0"/>
      <w:marTop w:val="0"/>
      <w:marBottom w:val="0"/>
      <w:divBdr>
        <w:top w:val="none" w:sz="0" w:space="0" w:color="auto"/>
        <w:left w:val="none" w:sz="0" w:space="0" w:color="auto"/>
        <w:bottom w:val="none" w:sz="0" w:space="0" w:color="auto"/>
        <w:right w:val="none" w:sz="0" w:space="0" w:color="auto"/>
      </w:divBdr>
      <w:divsChild>
        <w:div w:id="2008828335">
          <w:marLeft w:val="640"/>
          <w:marRight w:val="0"/>
          <w:marTop w:val="0"/>
          <w:marBottom w:val="0"/>
          <w:divBdr>
            <w:top w:val="none" w:sz="0" w:space="0" w:color="auto"/>
            <w:left w:val="none" w:sz="0" w:space="0" w:color="auto"/>
            <w:bottom w:val="none" w:sz="0" w:space="0" w:color="auto"/>
            <w:right w:val="none" w:sz="0" w:space="0" w:color="auto"/>
          </w:divBdr>
        </w:div>
        <w:div w:id="1780367898">
          <w:marLeft w:val="640"/>
          <w:marRight w:val="0"/>
          <w:marTop w:val="0"/>
          <w:marBottom w:val="0"/>
          <w:divBdr>
            <w:top w:val="none" w:sz="0" w:space="0" w:color="auto"/>
            <w:left w:val="none" w:sz="0" w:space="0" w:color="auto"/>
            <w:bottom w:val="none" w:sz="0" w:space="0" w:color="auto"/>
            <w:right w:val="none" w:sz="0" w:space="0" w:color="auto"/>
          </w:divBdr>
        </w:div>
        <w:div w:id="225647828">
          <w:marLeft w:val="640"/>
          <w:marRight w:val="0"/>
          <w:marTop w:val="0"/>
          <w:marBottom w:val="0"/>
          <w:divBdr>
            <w:top w:val="none" w:sz="0" w:space="0" w:color="auto"/>
            <w:left w:val="none" w:sz="0" w:space="0" w:color="auto"/>
            <w:bottom w:val="none" w:sz="0" w:space="0" w:color="auto"/>
            <w:right w:val="none" w:sz="0" w:space="0" w:color="auto"/>
          </w:divBdr>
        </w:div>
        <w:div w:id="201599125">
          <w:marLeft w:val="640"/>
          <w:marRight w:val="0"/>
          <w:marTop w:val="0"/>
          <w:marBottom w:val="0"/>
          <w:divBdr>
            <w:top w:val="none" w:sz="0" w:space="0" w:color="auto"/>
            <w:left w:val="none" w:sz="0" w:space="0" w:color="auto"/>
            <w:bottom w:val="none" w:sz="0" w:space="0" w:color="auto"/>
            <w:right w:val="none" w:sz="0" w:space="0" w:color="auto"/>
          </w:divBdr>
        </w:div>
        <w:div w:id="2139444659">
          <w:marLeft w:val="640"/>
          <w:marRight w:val="0"/>
          <w:marTop w:val="0"/>
          <w:marBottom w:val="0"/>
          <w:divBdr>
            <w:top w:val="none" w:sz="0" w:space="0" w:color="auto"/>
            <w:left w:val="none" w:sz="0" w:space="0" w:color="auto"/>
            <w:bottom w:val="none" w:sz="0" w:space="0" w:color="auto"/>
            <w:right w:val="none" w:sz="0" w:space="0" w:color="auto"/>
          </w:divBdr>
        </w:div>
        <w:div w:id="1167939048">
          <w:marLeft w:val="640"/>
          <w:marRight w:val="0"/>
          <w:marTop w:val="0"/>
          <w:marBottom w:val="0"/>
          <w:divBdr>
            <w:top w:val="none" w:sz="0" w:space="0" w:color="auto"/>
            <w:left w:val="none" w:sz="0" w:space="0" w:color="auto"/>
            <w:bottom w:val="none" w:sz="0" w:space="0" w:color="auto"/>
            <w:right w:val="none" w:sz="0" w:space="0" w:color="auto"/>
          </w:divBdr>
        </w:div>
      </w:divsChild>
    </w:div>
    <w:div w:id="1545098428">
      <w:bodyDiv w:val="1"/>
      <w:marLeft w:val="0"/>
      <w:marRight w:val="0"/>
      <w:marTop w:val="0"/>
      <w:marBottom w:val="0"/>
      <w:divBdr>
        <w:top w:val="none" w:sz="0" w:space="0" w:color="auto"/>
        <w:left w:val="none" w:sz="0" w:space="0" w:color="auto"/>
        <w:bottom w:val="none" w:sz="0" w:space="0" w:color="auto"/>
        <w:right w:val="none" w:sz="0" w:space="0" w:color="auto"/>
      </w:divBdr>
    </w:div>
    <w:div w:id="1551457319">
      <w:bodyDiv w:val="1"/>
      <w:marLeft w:val="0"/>
      <w:marRight w:val="0"/>
      <w:marTop w:val="0"/>
      <w:marBottom w:val="0"/>
      <w:divBdr>
        <w:top w:val="none" w:sz="0" w:space="0" w:color="auto"/>
        <w:left w:val="none" w:sz="0" w:space="0" w:color="auto"/>
        <w:bottom w:val="none" w:sz="0" w:space="0" w:color="auto"/>
        <w:right w:val="none" w:sz="0" w:space="0" w:color="auto"/>
      </w:divBdr>
    </w:div>
    <w:div w:id="1638222896">
      <w:bodyDiv w:val="1"/>
      <w:marLeft w:val="0"/>
      <w:marRight w:val="0"/>
      <w:marTop w:val="0"/>
      <w:marBottom w:val="0"/>
      <w:divBdr>
        <w:top w:val="none" w:sz="0" w:space="0" w:color="auto"/>
        <w:left w:val="none" w:sz="0" w:space="0" w:color="auto"/>
        <w:bottom w:val="none" w:sz="0" w:space="0" w:color="auto"/>
        <w:right w:val="none" w:sz="0" w:space="0" w:color="auto"/>
      </w:divBdr>
    </w:div>
    <w:div w:id="1651013805">
      <w:bodyDiv w:val="1"/>
      <w:marLeft w:val="0"/>
      <w:marRight w:val="0"/>
      <w:marTop w:val="0"/>
      <w:marBottom w:val="0"/>
      <w:divBdr>
        <w:top w:val="none" w:sz="0" w:space="0" w:color="auto"/>
        <w:left w:val="none" w:sz="0" w:space="0" w:color="auto"/>
        <w:bottom w:val="none" w:sz="0" w:space="0" w:color="auto"/>
        <w:right w:val="none" w:sz="0" w:space="0" w:color="auto"/>
      </w:divBdr>
    </w:div>
    <w:div w:id="1736707455">
      <w:bodyDiv w:val="1"/>
      <w:marLeft w:val="0"/>
      <w:marRight w:val="0"/>
      <w:marTop w:val="0"/>
      <w:marBottom w:val="0"/>
      <w:divBdr>
        <w:top w:val="none" w:sz="0" w:space="0" w:color="auto"/>
        <w:left w:val="none" w:sz="0" w:space="0" w:color="auto"/>
        <w:bottom w:val="none" w:sz="0" w:space="0" w:color="auto"/>
        <w:right w:val="none" w:sz="0" w:space="0" w:color="auto"/>
      </w:divBdr>
    </w:div>
    <w:div w:id="1746797879">
      <w:bodyDiv w:val="1"/>
      <w:marLeft w:val="0"/>
      <w:marRight w:val="0"/>
      <w:marTop w:val="0"/>
      <w:marBottom w:val="0"/>
      <w:divBdr>
        <w:top w:val="none" w:sz="0" w:space="0" w:color="auto"/>
        <w:left w:val="none" w:sz="0" w:space="0" w:color="auto"/>
        <w:bottom w:val="none" w:sz="0" w:space="0" w:color="auto"/>
        <w:right w:val="none" w:sz="0" w:space="0" w:color="auto"/>
      </w:divBdr>
    </w:div>
    <w:div w:id="1755854469">
      <w:bodyDiv w:val="1"/>
      <w:marLeft w:val="0"/>
      <w:marRight w:val="0"/>
      <w:marTop w:val="0"/>
      <w:marBottom w:val="0"/>
      <w:divBdr>
        <w:top w:val="none" w:sz="0" w:space="0" w:color="auto"/>
        <w:left w:val="none" w:sz="0" w:space="0" w:color="auto"/>
        <w:bottom w:val="none" w:sz="0" w:space="0" w:color="auto"/>
        <w:right w:val="none" w:sz="0" w:space="0" w:color="auto"/>
      </w:divBdr>
      <w:divsChild>
        <w:div w:id="541985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272246">
      <w:bodyDiv w:val="1"/>
      <w:marLeft w:val="0"/>
      <w:marRight w:val="0"/>
      <w:marTop w:val="0"/>
      <w:marBottom w:val="0"/>
      <w:divBdr>
        <w:top w:val="none" w:sz="0" w:space="0" w:color="auto"/>
        <w:left w:val="none" w:sz="0" w:space="0" w:color="auto"/>
        <w:bottom w:val="none" w:sz="0" w:space="0" w:color="auto"/>
        <w:right w:val="none" w:sz="0" w:space="0" w:color="auto"/>
      </w:divBdr>
    </w:div>
    <w:div w:id="1793673495">
      <w:bodyDiv w:val="1"/>
      <w:marLeft w:val="0"/>
      <w:marRight w:val="0"/>
      <w:marTop w:val="0"/>
      <w:marBottom w:val="0"/>
      <w:divBdr>
        <w:top w:val="none" w:sz="0" w:space="0" w:color="auto"/>
        <w:left w:val="none" w:sz="0" w:space="0" w:color="auto"/>
        <w:bottom w:val="none" w:sz="0" w:space="0" w:color="auto"/>
        <w:right w:val="none" w:sz="0" w:space="0" w:color="auto"/>
      </w:divBdr>
    </w:div>
    <w:div w:id="1832059350">
      <w:bodyDiv w:val="1"/>
      <w:marLeft w:val="0"/>
      <w:marRight w:val="0"/>
      <w:marTop w:val="0"/>
      <w:marBottom w:val="0"/>
      <w:divBdr>
        <w:top w:val="none" w:sz="0" w:space="0" w:color="auto"/>
        <w:left w:val="none" w:sz="0" w:space="0" w:color="auto"/>
        <w:bottom w:val="none" w:sz="0" w:space="0" w:color="auto"/>
        <w:right w:val="none" w:sz="0" w:space="0" w:color="auto"/>
      </w:divBdr>
    </w:div>
    <w:div w:id="1834643402">
      <w:bodyDiv w:val="1"/>
      <w:marLeft w:val="0"/>
      <w:marRight w:val="0"/>
      <w:marTop w:val="0"/>
      <w:marBottom w:val="0"/>
      <w:divBdr>
        <w:top w:val="none" w:sz="0" w:space="0" w:color="auto"/>
        <w:left w:val="none" w:sz="0" w:space="0" w:color="auto"/>
        <w:bottom w:val="none" w:sz="0" w:space="0" w:color="auto"/>
        <w:right w:val="none" w:sz="0" w:space="0" w:color="auto"/>
      </w:divBdr>
    </w:div>
    <w:div w:id="1850829315">
      <w:bodyDiv w:val="1"/>
      <w:marLeft w:val="0"/>
      <w:marRight w:val="0"/>
      <w:marTop w:val="0"/>
      <w:marBottom w:val="0"/>
      <w:divBdr>
        <w:top w:val="none" w:sz="0" w:space="0" w:color="auto"/>
        <w:left w:val="none" w:sz="0" w:space="0" w:color="auto"/>
        <w:bottom w:val="none" w:sz="0" w:space="0" w:color="auto"/>
        <w:right w:val="none" w:sz="0" w:space="0" w:color="auto"/>
      </w:divBdr>
    </w:div>
    <w:div w:id="1905876159">
      <w:bodyDiv w:val="1"/>
      <w:marLeft w:val="0"/>
      <w:marRight w:val="0"/>
      <w:marTop w:val="0"/>
      <w:marBottom w:val="0"/>
      <w:divBdr>
        <w:top w:val="none" w:sz="0" w:space="0" w:color="auto"/>
        <w:left w:val="none" w:sz="0" w:space="0" w:color="auto"/>
        <w:bottom w:val="none" w:sz="0" w:space="0" w:color="auto"/>
        <w:right w:val="none" w:sz="0" w:space="0" w:color="auto"/>
      </w:divBdr>
      <w:divsChild>
        <w:div w:id="1766805514">
          <w:marLeft w:val="640"/>
          <w:marRight w:val="0"/>
          <w:marTop w:val="0"/>
          <w:marBottom w:val="0"/>
          <w:divBdr>
            <w:top w:val="none" w:sz="0" w:space="0" w:color="auto"/>
            <w:left w:val="none" w:sz="0" w:space="0" w:color="auto"/>
            <w:bottom w:val="none" w:sz="0" w:space="0" w:color="auto"/>
            <w:right w:val="none" w:sz="0" w:space="0" w:color="auto"/>
          </w:divBdr>
        </w:div>
        <w:div w:id="887717877">
          <w:marLeft w:val="640"/>
          <w:marRight w:val="0"/>
          <w:marTop w:val="0"/>
          <w:marBottom w:val="0"/>
          <w:divBdr>
            <w:top w:val="none" w:sz="0" w:space="0" w:color="auto"/>
            <w:left w:val="none" w:sz="0" w:space="0" w:color="auto"/>
            <w:bottom w:val="none" w:sz="0" w:space="0" w:color="auto"/>
            <w:right w:val="none" w:sz="0" w:space="0" w:color="auto"/>
          </w:divBdr>
        </w:div>
        <w:div w:id="431248700">
          <w:marLeft w:val="640"/>
          <w:marRight w:val="0"/>
          <w:marTop w:val="0"/>
          <w:marBottom w:val="0"/>
          <w:divBdr>
            <w:top w:val="none" w:sz="0" w:space="0" w:color="auto"/>
            <w:left w:val="none" w:sz="0" w:space="0" w:color="auto"/>
            <w:bottom w:val="none" w:sz="0" w:space="0" w:color="auto"/>
            <w:right w:val="none" w:sz="0" w:space="0" w:color="auto"/>
          </w:divBdr>
        </w:div>
        <w:div w:id="2111659453">
          <w:marLeft w:val="640"/>
          <w:marRight w:val="0"/>
          <w:marTop w:val="0"/>
          <w:marBottom w:val="0"/>
          <w:divBdr>
            <w:top w:val="none" w:sz="0" w:space="0" w:color="auto"/>
            <w:left w:val="none" w:sz="0" w:space="0" w:color="auto"/>
            <w:bottom w:val="none" w:sz="0" w:space="0" w:color="auto"/>
            <w:right w:val="none" w:sz="0" w:space="0" w:color="auto"/>
          </w:divBdr>
        </w:div>
        <w:div w:id="1234513859">
          <w:marLeft w:val="640"/>
          <w:marRight w:val="0"/>
          <w:marTop w:val="0"/>
          <w:marBottom w:val="0"/>
          <w:divBdr>
            <w:top w:val="none" w:sz="0" w:space="0" w:color="auto"/>
            <w:left w:val="none" w:sz="0" w:space="0" w:color="auto"/>
            <w:bottom w:val="none" w:sz="0" w:space="0" w:color="auto"/>
            <w:right w:val="none" w:sz="0" w:space="0" w:color="auto"/>
          </w:divBdr>
        </w:div>
        <w:div w:id="1821992493">
          <w:marLeft w:val="640"/>
          <w:marRight w:val="0"/>
          <w:marTop w:val="0"/>
          <w:marBottom w:val="0"/>
          <w:divBdr>
            <w:top w:val="none" w:sz="0" w:space="0" w:color="auto"/>
            <w:left w:val="none" w:sz="0" w:space="0" w:color="auto"/>
            <w:bottom w:val="none" w:sz="0" w:space="0" w:color="auto"/>
            <w:right w:val="none" w:sz="0" w:space="0" w:color="auto"/>
          </w:divBdr>
        </w:div>
        <w:div w:id="21396794">
          <w:marLeft w:val="640"/>
          <w:marRight w:val="0"/>
          <w:marTop w:val="0"/>
          <w:marBottom w:val="0"/>
          <w:divBdr>
            <w:top w:val="none" w:sz="0" w:space="0" w:color="auto"/>
            <w:left w:val="none" w:sz="0" w:space="0" w:color="auto"/>
            <w:bottom w:val="none" w:sz="0" w:space="0" w:color="auto"/>
            <w:right w:val="none" w:sz="0" w:space="0" w:color="auto"/>
          </w:divBdr>
        </w:div>
        <w:div w:id="1065837591">
          <w:marLeft w:val="640"/>
          <w:marRight w:val="0"/>
          <w:marTop w:val="0"/>
          <w:marBottom w:val="0"/>
          <w:divBdr>
            <w:top w:val="none" w:sz="0" w:space="0" w:color="auto"/>
            <w:left w:val="none" w:sz="0" w:space="0" w:color="auto"/>
            <w:bottom w:val="none" w:sz="0" w:space="0" w:color="auto"/>
            <w:right w:val="none" w:sz="0" w:space="0" w:color="auto"/>
          </w:divBdr>
        </w:div>
      </w:divsChild>
    </w:div>
    <w:div w:id="1906333631">
      <w:bodyDiv w:val="1"/>
      <w:marLeft w:val="0"/>
      <w:marRight w:val="0"/>
      <w:marTop w:val="0"/>
      <w:marBottom w:val="0"/>
      <w:divBdr>
        <w:top w:val="none" w:sz="0" w:space="0" w:color="auto"/>
        <w:left w:val="none" w:sz="0" w:space="0" w:color="auto"/>
        <w:bottom w:val="none" w:sz="0" w:space="0" w:color="auto"/>
        <w:right w:val="none" w:sz="0" w:space="0" w:color="auto"/>
      </w:divBdr>
      <w:divsChild>
        <w:div w:id="1972054462">
          <w:marLeft w:val="640"/>
          <w:marRight w:val="0"/>
          <w:marTop w:val="0"/>
          <w:marBottom w:val="0"/>
          <w:divBdr>
            <w:top w:val="none" w:sz="0" w:space="0" w:color="auto"/>
            <w:left w:val="none" w:sz="0" w:space="0" w:color="auto"/>
            <w:bottom w:val="none" w:sz="0" w:space="0" w:color="auto"/>
            <w:right w:val="none" w:sz="0" w:space="0" w:color="auto"/>
          </w:divBdr>
        </w:div>
        <w:div w:id="1689529295">
          <w:marLeft w:val="640"/>
          <w:marRight w:val="0"/>
          <w:marTop w:val="0"/>
          <w:marBottom w:val="0"/>
          <w:divBdr>
            <w:top w:val="none" w:sz="0" w:space="0" w:color="auto"/>
            <w:left w:val="none" w:sz="0" w:space="0" w:color="auto"/>
            <w:bottom w:val="none" w:sz="0" w:space="0" w:color="auto"/>
            <w:right w:val="none" w:sz="0" w:space="0" w:color="auto"/>
          </w:divBdr>
        </w:div>
        <w:div w:id="673455048">
          <w:marLeft w:val="640"/>
          <w:marRight w:val="0"/>
          <w:marTop w:val="0"/>
          <w:marBottom w:val="0"/>
          <w:divBdr>
            <w:top w:val="none" w:sz="0" w:space="0" w:color="auto"/>
            <w:left w:val="none" w:sz="0" w:space="0" w:color="auto"/>
            <w:bottom w:val="none" w:sz="0" w:space="0" w:color="auto"/>
            <w:right w:val="none" w:sz="0" w:space="0" w:color="auto"/>
          </w:divBdr>
        </w:div>
        <w:div w:id="1795631204">
          <w:marLeft w:val="640"/>
          <w:marRight w:val="0"/>
          <w:marTop w:val="0"/>
          <w:marBottom w:val="0"/>
          <w:divBdr>
            <w:top w:val="none" w:sz="0" w:space="0" w:color="auto"/>
            <w:left w:val="none" w:sz="0" w:space="0" w:color="auto"/>
            <w:bottom w:val="none" w:sz="0" w:space="0" w:color="auto"/>
            <w:right w:val="none" w:sz="0" w:space="0" w:color="auto"/>
          </w:divBdr>
        </w:div>
        <w:div w:id="508570900">
          <w:marLeft w:val="640"/>
          <w:marRight w:val="0"/>
          <w:marTop w:val="0"/>
          <w:marBottom w:val="0"/>
          <w:divBdr>
            <w:top w:val="none" w:sz="0" w:space="0" w:color="auto"/>
            <w:left w:val="none" w:sz="0" w:space="0" w:color="auto"/>
            <w:bottom w:val="none" w:sz="0" w:space="0" w:color="auto"/>
            <w:right w:val="none" w:sz="0" w:space="0" w:color="auto"/>
          </w:divBdr>
        </w:div>
        <w:div w:id="1739398619">
          <w:marLeft w:val="640"/>
          <w:marRight w:val="0"/>
          <w:marTop w:val="0"/>
          <w:marBottom w:val="0"/>
          <w:divBdr>
            <w:top w:val="none" w:sz="0" w:space="0" w:color="auto"/>
            <w:left w:val="none" w:sz="0" w:space="0" w:color="auto"/>
            <w:bottom w:val="none" w:sz="0" w:space="0" w:color="auto"/>
            <w:right w:val="none" w:sz="0" w:space="0" w:color="auto"/>
          </w:divBdr>
        </w:div>
      </w:divsChild>
    </w:div>
    <w:div w:id="1941252318">
      <w:bodyDiv w:val="1"/>
      <w:marLeft w:val="0"/>
      <w:marRight w:val="0"/>
      <w:marTop w:val="0"/>
      <w:marBottom w:val="0"/>
      <w:divBdr>
        <w:top w:val="none" w:sz="0" w:space="0" w:color="auto"/>
        <w:left w:val="none" w:sz="0" w:space="0" w:color="auto"/>
        <w:bottom w:val="none" w:sz="0" w:space="0" w:color="auto"/>
        <w:right w:val="none" w:sz="0" w:space="0" w:color="auto"/>
      </w:divBdr>
    </w:div>
    <w:div w:id="1952010462">
      <w:bodyDiv w:val="1"/>
      <w:marLeft w:val="0"/>
      <w:marRight w:val="0"/>
      <w:marTop w:val="0"/>
      <w:marBottom w:val="0"/>
      <w:divBdr>
        <w:top w:val="none" w:sz="0" w:space="0" w:color="auto"/>
        <w:left w:val="none" w:sz="0" w:space="0" w:color="auto"/>
        <w:bottom w:val="none" w:sz="0" w:space="0" w:color="auto"/>
        <w:right w:val="none" w:sz="0" w:space="0" w:color="auto"/>
      </w:divBdr>
      <w:divsChild>
        <w:div w:id="533273969">
          <w:marLeft w:val="640"/>
          <w:marRight w:val="0"/>
          <w:marTop w:val="0"/>
          <w:marBottom w:val="0"/>
          <w:divBdr>
            <w:top w:val="none" w:sz="0" w:space="0" w:color="auto"/>
            <w:left w:val="none" w:sz="0" w:space="0" w:color="auto"/>
            <w:bottom w:val="none" w:sz="0" w:space="0" w:color="auto"/>
            <w:right w:val="none" w:sz="0" w:space="0" w:color="auto"/>
          </w:divBdr>
        </w:div>
        <w:div w:id="2121755085">
          <w:marLeft w:val="640"/>
          <w:marRight w:val="0"/>
          <w:marTop w:val="0"/>
          <w:marBottom w:val="0"/>
          <w:divBdr>
            <w:top w:val="none" w:sz="0" w:space="0" w:color="auto"/>
            <w:left w:val="none" w:sz="0" w:space="0" w:color="auto"/>
            <w:bottom w:val="none" w:sz="0" w:space="0" w:color="auto"/>
            <w:right w:val="none" w:sz="0" w:space="0" w:color="auto"/>
          </w:divBdr>
        </w:div>
        <w:div w:id="2007974990">
          <w:marLeft w:val="640"/>
          <w:marRight w:val="0"/>
          <w:marTop w:val="0"/>
          <w:marBottom w:val="0"/>
          <w:divBdr>
            <w:top w:val="none" w:sz="0" w:space="0" w:color="auto"/>
            <w:left w:val="none" w:sz="0" w:space="0" w:color="auto"/>
            <w:bottom w:val="none" w:sz="0" w:space="0" w:color="auto"/>
            <w:right w:val="none" w:sz="0" w:space="0" w:color="auto"/>
          </w:divBdr>
        </w:div>
        <w:div w:id="203180924">
          <w:marLeft w:val="640"/>
          <w:marRight w:val="0"/>
          <w:marTop w:val="0"/>
          <w:marBottom w:val="0"/>
          <w:divBdr>
            <w:top w:val="none" w:sz="0" w:space="0" w:color="auto"/>
            <w:left w:val="none" w:sz="0" w:space="0" w:color="auto"/>
            <w:bottom w:val="none" w:sz="0" w:space="0" w:color="auto"/>
            <w:right w:val="none" w:sz="0" w:space="0" w:color="auto"/>
          </w:divBdr>
        </w:div>
        <w:div w:id="1866863309">
          <w:marLeft w:val="640"/>
          <w:marRight w:val="0"/>
          <w:marTop w:val="0"/>
          <w:marBottom w:val="0"/>
          <w:divBdr>
            <w:top w:val="none" w:sz="0" w:space="0" w:color="auto"/>
            <w:left w:val="none" w:sz="0" w:space="0" w:color="auto"/>
            <w:bottom w:val="none" w:sz="0" w:space="0" w:color="auto"/>
            <w:right w:val="none" w:sz="0" w:space="0" w:color="auto"/>
          </w:divBdr>
        </w:div>
        <w:div w:id="1198422406">
          <w:marLeft w:val="640"/>
          <w:marRight w:val="0"/>
          <w:marTop w:val="0"/>
          <w:marBottom w:val="0"/>
          <w:divBdr>
            <w:top w:val="none" w:sz="0" w:space="0" w:color="auto"/>
            <w:left w:val="none" w:sz="0" w:space="0" w:color="auto"/>
            <w:bottom w:val="none" w:sz="0" w:space="0" w:color="auto"/>
            <w:right w:val="none" w:sz="0" w:space="0" w:color="auto"/>
          </w:divBdr>
        </w:div>
        <w:div w:id="1121073212">
          <w:marLeft w:val="640"/>
          <w:marRight w:val="0"/>
          <w:marTop w:val="0"/>
          <w:marBottom w:val="0"/>
          <w:divBdr>
            <w:top w:val="none" w:sz="0" w:space="0" w:color="auto"/>
            <w:left w:val="none" w:sz="0" w:space="0" w:color="auto"/>
            <w:bottom w:val="none" w:sz="0" w:space="0" w:color="auto"/>
            <w:right w:val="none" w:sz="0" w:space="0" w:color="auto"/>
          </w:divBdr>
        </w:div>
      </w:divsChild>
    </w:div>
    <w:div w:id="1971206886">
      <w:bodyDiv w:val="1"/>
      <w:marLeft w:val="0"/>
      <w:marRight w:val="0"/>
      <w:marTop w:val="0"/>
      <w:marBottom w:val="0"/>
      <w:divBdr>
        <w:top w:val="none" w:sz="0" w:space="0" w:color="auto"/>
        <w:left w:val="none" w:sz="0" w:space="0" w:color="auto"/>
        <w:bottom w:val="none" w:sz="0" w:space="0" w:color="auto"/>
        <w:right w:val="none" w:sz="0" w:space="0" w:color="auto"/>
      </w:divBdr>
    </w:div>
    <w:div w:id="2019380765">
      <w:bodyDiv w:val="1"/>
      <w:marLeft w:val="0"/>
      <w:marRight w:val="0"/>
      <w:marTop w:val="0"/>
      <w:marBottom w:val="0"/>
      <w:divBdr>
        <w:top w:val="none" w:sz="0" w:space="0" w:color="auto"/>
        <w:left w:val="none" w:sz="0" w:space="0" w:color="auto"/>
        <w:bottom w:val="none" w:sz="0" w:space="0" w:color="auto"/>
        <w:right w:val="none" w:sz="0" w:space="0" w:color="auto"/>
      </w:divBdr>
    </w:div>
    <w:div w:id="2048287074">
      <w:bodyDiv w:val="1"/>
      <w:marLeft w:val="0"/>
      <w:marRight w:val="0"/>
      <w:marTop w:val="0"/>
      <w:marBottom w:val="0"/>
      <w:divBdr>
        <w:top w:val="none" w:sz="0" w:space="0" w:color="auto"/>
        <w:left w:val="none" w:sz="0" w:space="0" w:color="auto"/>
        <w:bottom w:val="none" w:sz="0" w:space="0" w:color="auto"/>
        <w:right w:val="none" w:sz="0" w:space="0" w:color="auto"/>
      </w:divBdr>
    </w:div>
    <w:div w:id="2051759887">
      <w:bodyDiv w:val="1"/>
      <w:marLeft w:val="0"/>
      <w:marRight w:val="0"/>
      <w:marTop w:val="0"/>
      <w:marBottom w:val="0"/>
      <w:divBdr>
        <w:top w:val="none" w:sz="0" w:space="0" w:color="auto"/>
        <w:left w:val="none" w:sz="0" w:space="0" w:color="auto"/>
        <w:bottom w:val="none" w:sz="0" w:space="0" w:color="auto"/>
        <w:right w:val="none" w:sz="0" w:space="0" w:color="auto"/>
      </w:divBdr>
    </w:div>
    <w:div w:id="2060084759">
      <w:bodyDiv w:val="1"/>
      <w:marLeft w:val="0"/>
      <w:marRight w:val="0"/>
      <w:marTop w:val="0"/>
      <w:marBottom w:val="0"/>
      <w:divBdr>
        <w:top w:val="none" w:sz="0" w:space="0" w:color="auto"/>
        <w:left w:val="none" w:sz="0" w:space="0" w:color="auto"/>
        <w:bottom w:val="none" w:sz="0" w:space="0" w:color="auto"/>
        <w:right w:val="none" w:sz="0" w:space="0" w:color="auto"/>
      </w:divBdr>
    </w:div>
    <w:div w:id="21041860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5067BDA-0C63-4C16-95EB-F8BA9CE908CA}"/>
      </w:docPartPr>
      <w:docPartBody>
        <w:p w:rsidR="00800D7E" w:rsidRDefault="000E699E">
          <w:r w:rsidRPr="005A088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99E"/>
    <w:rsid w:val="000E699E"/>
    <w:rsid w:val="002901E2"/>
    <w:rsid w:val="002E5E04"/>
    <w:rsid w:val="005A0395"/>
    <w:rsid w:val="00800D7E"/>
    <w:rsid w:val="00D814B2"/>
    <w:rsid w:val="00ED5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699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E4EAC2-9003-4929-ACC7-F80EF04F918A}">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8803481096"/>
    <we:property name="MENDELEY_CITATIONS" value="[{&quot;citationID&quot;:&quot;MENDELEY_CITATION_b64fcb55-1dd6-4f3a-885d-628ad6786dbd&quot;,&quot;properties&quot;:{&quot;noteIndex&quot;:0},&quot;isEdited&quot;:false,&quot;manualOverride&quot;:{&quot;isManuallyOverridden&quot;:false,&quot;citeprocText&quot;:&quot;[1]&quot;,&quot;manualOverrideText&quot;:&quot;&quot;},&quot;citationTag&quot;:&quot;MENDELEY_CITATION_v3_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&quot;,&quot;citationItems&quot;:[{&quot;id&quot;:&quot;b50a46dd-8b65-309d-ae6c-04d5423fea0b&quot;,&quot;itemData&quot;:{&quot;type&quot;:&quot;article-journal&quot;,&quot;id&quot;:&quot;b50a46dd-8b65-309d-ae6c-04d5423fea0b&quot;,&quot;title&quot;:&quot;Penerapan AI untuk Optimasi Rute Secara Real-time dan Meningkatkan Efisiensi Pengiriman&quot;,&quot;author&quot;:[{&quot;family&quot;:&quot;Lintang&quot;,&quot;given&quot;:&quot;Haiqal&quot;,&quot;parse-names&quot;:false,&quot;dropping-particle&quot;:&quot;&quot;,&quot;non-dropping-particle&quot;:&quot;&quot;},{&quot;family&quot;:&quot;Hafidz&quot;,&quot;given&quot;:&quot;Farindi&quot;,&quot;parse-names&quot;:false,&quot;dropping-particle&quot;:&quot;&quot;,&quot;non-dropping-particle&quot;:&quot;&quot;},{&quot;family&quot;:&quot;Rafi&quot;,&quot;given&quot;:&quot;Muhammad&quot;,&quot;parse-names&quot;:false,&quot;dropping-particle&quot;:&quot;&quot;,&quot;non-dropping-particle&quot;:&quot;&quot;},{&quot;family&quot;:&quot;Naufal&quot;,&quot;given&quot;:&quot;An&quot;,&quot;parse-names&quot;:false,&quot;dropping-particle&quot;:&quot;&quot;,&quot;non-dropping-particle&quot;:&quot;&quot;},{&quot;family&quot;:&quot;Muthalib&quot;,&quot;given&quot;:&quot;Muchlis Abdul&quot;,&quot;parse-names&quot;:false,&quot;dropping-particle&quot;:&quot;&quot;,&quot;non-dropping-particle&quot;:&quot;&quot;}],&quot;container-title&quot;:&quot;Jurnal Sains Masyarakat&quot;,&quot;DOI&quot;:&quot;10.1016/j.ijlm.2022.04.003&quot;,&quot;URL&quot;:&quot;https://jurnal.transdi.or.id/index.php/jsm/article/view/11&quot;,&quot;abstract&quot;:&quot;Penerapan AI untuk optimasi rute secara real-time dan meningkatkan efisiensi pengiriman ABSTRAK Dalam industri logistik, efisiensi pengiriman adalah kunci utama untuk meningkatkan kinerja operasional dan kepuasan pelanggan. Penelitian ini mengkaji penerapan kecerdasan buatan (AI) untuk optimisasi rute pengiriman secara real-time. Kami mengembangkan sebuah model AI yang mampu mengadaptasi variabel-variabel dinamis seperti kondisi lalu lintas, cuaca, dan permintaan pelanggan untuk merancang rute pengiriman yang paling efisien. Metode yang digunakan adalah algoritma optimasi swarm partikel yang diintegrasikan dengan teknologi GPS real-time. Hasil dari penelitian ini menunjukkan bahwa penerapan model AI ini dapat meningkatkan efisiensi rute pengiriman hingga 23% dibandingkan dengan metode rute standar. Kesimpulan dari penelitian ini memberikan bukti bahwa integrasi AI dalam sistem logistik tidak hanya meningkatkan efisiensi operasional tetapi juga dapat secara signifikan mengurangi waktu dan biaya pengiriman. Penelitian ini menyarankan penggunaan model AI serupa di sektor-sektor lain dimana pengiriman dan distribusi memainkan peran kritikal.&quot;,&quot;volume&quot;:&quot;01&quot;,&quot;container-title-short&quot;:&quot;&quot;},&quot;isTemporary&quot;:false}]},{&quot;citationID&quot;:&quot;MENDELEY_CITATION_43237419-3f75-4fb0-8c71-74d7d02eabfe&quot;,&quot;properties&quot;:{&quot;noteIndex&quot;:0},&quot;isEdited&quot;:false,&quot;manualOverride&quot;:{&quot;isManuallyOverridden&quot;:false,&quot;citeprocText&quot;:&quot;[2]&quot;,&quot;manualOverrideText&quot;:&quot;&quot;},&quot;citationTag&quot;:&quot;MENDELEY_CITATION_v3_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&quot;,&quot;citationItems&quot;:[{&quot;id&quot;:&quot;158aac08-ef47-3746-a3fc-1c2f427997b0&quot;,&quot;itemData&quot;:{&quot;type&quot;:&quot;article-journal&quot;,&quot;id&quot;:&quot;158aac08-ef47-3746-a3fc-1c2f427997b0&quot;,&quot;title&quot;:&quot;Prediksi Stroke Menggunakan Extreme Gradient Boosting&quot;,&quot;author&quot;:[{&quot;family&quot;:&quot;Murdiansyah&quot;,&quot;given&quot;:&quot;Danang Triantoro&quot;,&quot;parse-names&quot;:false,&quot;dropping-particle&quot;:&quot;&quot;,&quot;non-dropping-particle&quot;:&quot;&quot;}],&quot;container-title&quot;:&quot;JIKO (Jurnal Informatika dan Komputer)&quot;,&quot;DOI&quot;:&quot;10.26798/jiko.v8i2.1295&quot;,&quot;ISSN&quot;:&quot;2477-4413&quot;,&quot;issued&quot;:{&quot;date-parts&quot;:[[2024,9,5]]},&quot;page&quot;:&quot;419&quot;,&quot;abstract&quot;:&quot;Stroke merupakan salah satu penyakit yang paling banyak menyebabkan disabilitas dan kematian pada orang dewasa di seluruh dunia. Salah satu hal yang penting terkait stroke adalah pengobatan dini, sehingga stroke tidak berkembang ke level yang parah pada seseorang. Oleh karena itu prediksi stroke pada seseorang sebelum penyakit tersebut berkembang lebih jauh adalah sangat penting. Penelitian ini berisi prediksi stroke pada sese- orang menggunakan algoritma berbasis machine learning, yaitu algoritma Extreme Gradient Boosting, disebut juga dengan XGBoost. Algoritma XGBoost dipilih karena memiliki potensi kemampuan yang baik untuk me- lakukan prediksi (klasifikasi). XGBoost telah banyak digunakan oleh para peneliti untuk mencapai hasil yang bagus dalam memecahkan berbagai kasus menggunakan machine learning. Pada penelitian ini model machine learning yang dirancang dengan menggunakan XGBoost dibandingkan dengan model machine learning lain yang telah digunakan sebelumnya, yaitu model jenis Stacking, Random Forest, dan Majority Voting. Hasil pe- ngujian menunjukkan XGBoost dapat mencapai performa yang baik dalam seluruh metrik evaluasi, termasuk akurasi yang mendapatkan nilai 95.4%, namun XGBoost pada penelitian ini performanya belum bisa meng- ungguli Stacking dan Random Forest, yang mana Stacking menempati performa terbaik dengan nilai akurasi 98%.&quot;,&quot;publisher&quot;:&quot;Indonesian Digital Technology University&quot;,&quot;issue&quot;:&quot;2&quot;,&quot;volume&quot;:&quot;8&quot;,&quot;container-title-short&quot;:&quot;&quot;},&quot;isTemporary&quot;:false}]},{&quot;citationID&quot;:&quot;MENDELEY_CITATION_a4d49a56-f2b8-4423-9745-a32cb461630b&quot;,&quot;properties&quot;:{&quot;noteIndex&quot;:0},&quot;isEdited&quot;:false,&quot;manualOverride&quot;:{&quot;isManuallyOverridden&quot;:false,&quot;citeprocText&quot;:&quot;[3]&quot;,&quot;manualOverrideText&quot;:&quot;&quot;},&quot;citationTag&quot;:&quot;MENDELEY_CITATION_v3_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&quot;,&quot;citationItems&quot;:[{&quot;id&quot;:&quot;6c13bf83-1044-3b95-b865-35b7d4d5902a&quot;,&quot;itemData&quot;:{&quot;type&quot;:&quot;article-journal&quot;,&quot;id&quot;:&quot;6c13bf83-1044-3b95-b865-35b7d4d5902a&quot;,&quot;title&quot;:&quot;Analisis dan Prediksi Indeks Kualitas Udara Jakarta: Penerapan Algoritma XGBoost&quot;,&quot;author&quot;:[{&quot;family&quot;:&quot;Mustika Sari&quot;,&quot;given&quot;:&quot;Evandha&quot;,&quot;parse-names&quot;:false,&quot;dropping-particle&quot;:&quot;&quot;,&quot;non-dropping-particle&quot;:&quot;&quot;},{&quot;family&quot;:&quot;Sabila&quot;,&quot;given&quot;:&quot;Cahya&quot;,&quot;parse-names&quot;:false,&quot;dropping-particle&quot;:&quot;&quot;,&quot;non-dropping-particle&quot;:&quot;&quot;},{&quot;family&quot;:&quot;Fakhrizal Adam&quot;,&quot;given&quot;:&quot;Rifqi&quot;,&quot;parse-names&quot;:false,&quot;dropping-particle&quot;:&quot;&quot;,&quot;non-dropping-particle&quot;:&quot;&quot;},{&quot;family&quot;:&quot;Kurniawan&quot;,&quot;given&quot;:&quot;Robert&quot;,&quot;parse-names&quot;:false,&quot;dropping-particle&quot;:&quot;&quot;,&quot;non-dropping-particle&quot;:&quot;&quot;}],&quot;container-title&quot;:&quot;Jurnal Nasional Teknologi dan Sistem Informasi&quot;,&quot;DOI&quot;:&quot;10.25077/teknosi.v11i2.2025.161-169&quot;,&quot;ISSN&quot;:&quot;2460-3465&quot;,&quot;issued&quot;:{&quot;date-parts&quot;:[[2025,9,6]]},&quot;page&quot;:&quot;161-169&quot;,&quot;abstract&quot;:&quot;Polusi udara merupakan masalah serius yang berdampak pada kesehatan dan kualitas hidup masyarakat di kota metropolitan seperti Jakarta. Untuk mengatasi tantangan ini, diperlukan metode prediksi kualitas udara yang akurat dan andal. Extreme Gradient Boosting (XGBoost) adalah algoritma machine learning yang unggul dalam menangani data non-linear dan kompleks, sehingga cocok digunakan untuk memodelkan kualitas udara. Penelitian ini bertujuan mengembangkan model prediksi kualitas udara di Jakarta menggunakan XGBoost dengan memanfaatkan data polutan pembangun Indeks Kualitas Udara (AQI) yang diperoleh melalui proses data mining menggunakan Earth Engine Code Editor. Evaluasi model dilakukan menggunakan metrik RMSE, MAE, R2, dan RSE menunjukkan bahwa XGBoost memberikan performa prediksi yang sangat baik. Analisis feature importance mengidentifikasi bahwa SO2, PM2.5 dan PM10 sebagai faktor utama yang mempengaruhi kualitas udara di Jakarta. Hasil penelitian ini diharapkan dapat mendukung pemerintah dalam pengambilan kebijakan mitigasi polusi udara dan pengembangan sistem peringatan dini yang efektif untuk meningkatkan kualitas hidup masyarakat.Air pollution is a serious problem that has an impact on the health and quality of life of people in metropolitan cities like Jakarta. To overcome these challenges, an accurate and reliable air quality prediction method is needed. Extreme Gradient Boosting (XGBoost) is a machine learning algorithm that excels at handling non-linear and complex data, making it ideal for modeling air quality. This study aims to develop an air quality prediction model in Jakarta using XGBoost, utilizing pollutant data that builds an Air Quality Index (AQI) obtained through a data mining process using the Earth Engine Code Editor.Model evaluation was carried out using RMSE, MAE, R2, and RSE metrics, which showed that XGBoost provided excellent prediction performance. The feature importance analysis identified SO2, PM2.5, and PM10 as the main factors affecting air quality in Jakarta. The results of this study are expected to support the government in making air pollution mitigation policies and developing an effective early warning system to improve the quality of life of the community.&quot;,&quot;publisher&quot;:&quot;Universitas Andalas&quot;,&quot;issue&quot;:&quot;2&quot;,&quot;volume&quot;:&quot;11&quot;,&quot;container-title-short&quot;:&quot;&quot;},&quot;isTemporary&quot;:false}]},{&quot;citationID&quot;:&quot;MENDELEY_CITATION_87a27dd4-b543-423b-bc90-8c50c32311c2&quot;,&quot;properties&quot;:{&quot;noteIndex&quot;:0},&quot;isEdited&quot;:false,&quot;manualOverride&quot;:{&quot;isManuallyOverridden&quot;:false,&quot;citeprocText&quot;:&quot;[4], [5]&quot;,&quot;manualOverrideText&quot;:&quot;&quot;},&quot;citationTag&quot;:&quot;MENDELEY_CITATION_v3_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&quot;,&quot;citationItems&quot;:[{&quot;id&quot;:&quot;9f4d86e7-e132-30f6-84d8-c26d34589506&quot;,&quot;itemData&quot;:{&quot;type&quot;:&quot;report&quot;,&quot;id&quot;:&quot;9f4d86e7-e132-30f6-84d8-c26d34589506&quot;,&quot;title&quot;:&quot;Penentuan Faktor Kemiskinan Indonesia Menggunakan Regresi Logistik&quot;,&quot;author&quot;:[{&quot;family&quot;:&quot;Azis&quot;,&quot;given&quot;:&quot;Irfani&quot;,&quot;parse-names&quot;:false,&quot;dropping-particle&quot;:&quot;&quot;,&quot;non-dropping-particle&quot;:&quot;&quot;},{&quot;family&quot;:&quot;Sumertajaya&quot;,&quot;given&quot;:&quot;Made&quot;,&quot;parse-names&quot;:false,&quot;dropping-particle&quot;:&quot;&quot;,&quot;non-dropping-particle&quot;:&quot;&quot;},{&quot;family&quot;:&quot;Purwaningsih&quot;,&quot;given&quot;:&quot;Siti Samsiyah&quot;,&quot;parse-names&quot;:false,&quot;dropping-particle&quot;:&quot;&quot;,&quot;non-dropping-particle&quot;:&quot;&quot;},{&quot;family&quot;:&quot;Tjahjawati&quot;,&quot;given&quot;:&quot;Surjani&quot;,&quot;parse-names&quot;:false,&quot;dropping-particle&quot;:&quot;&quot;,&quot;non-dropping-particle&quot;:&quot;&quot;},{&quot;family&quot;:&quot;Fmipa&quot;,&quot;given&quot;:&quot;Jurusan Matematika&quot;,&quot;parse-names&quot;:false,&quot;dropping-particle&quot;:&quot;&quot;,&quot;non-dropping-particle&quot;:&quot;&quot;},{&quot;family&quot;:&quot;Sutomo&quot;,&quot;given&quot;:&quot;Universitas&quot;,&quot;parse-names&quot;:false,&quot;dropping-particle&quot;:&quot;&quot;,&quot;non-dropping-particle&quot;:&quot;&quot;},{&quot;family&quot;:&quot;Statistika&quot;,&quot;given&quot;:&quot;Jurusan&quot;,&quot;parse-names&quot;:false,&quot;dropping-particle&quot;:&quot;&quot;,&quot;non-dropping-particle&quot;:&quot;&quot;},{&quot;family&quot;:&quot;Sains&quot;,&quot;given&quot;:&quot;Dan&quot;,&quot;parse-names&quot;:false,&quot;dropping-particle&quot;:&quot;&quot;,&quot;non-dropping-particle&quot;:&quot;&quot;},{&quot;family&quot;:&quot;Fmipa&quot;,&quot;given&quot;:&quot;Data&quot;,&quot;parse-names&quot;:false,&quot;dropping-particle&quot;:&quot;&quot;,&quot;non-dropping-particle&quot;:&quot;&quot;},{&quot;family&quot;:&quot;Pertanian Bogor&quot;,&quot;given&quot;:&quot;Institut&quot;,&quot;parse-names&quot;:false,&quot;dropping-particle&quot;:&quot;&quot;,&quot;non-dropping-particle&quot;:&quot;&quot;},{&quot;family&quot;:&quot;Niaga&quot;,&quot;given&quot;:&quot;Jurusan Adiminstrasi&quot;,&quot;parse-names&quot;:false,&quot;dropping-particle&quot;:&quot;&quot;,&quot;non-dropping-particle&quot;:&quot;&quot;},{&quot;family&quot;:&quot;Bandung&quot;,&quot;given&quot;:&quot;Politeknik Negeri&quot;,&quot;parse-names&quot;:false,&quot;dropping-particle&quot;:&quot;&quot;,&quot;non-dropping-particle&quot;:&quot;&quot;}],&quot;container-title&quot;:&quot;Journal of Mathematics&quot;,&quot;URL&quot;:&quot;http://www.ojs.unm.ac.id/jmathcos&quot;,&quot;issued&quot;:{&quot;date-parts&quot;:[[2023]]},&quot;number-of-pages&quot;:&quot;61-65&quot;,&quot;abstract&quot;:&quot;Poverty is a global problem faced by various countries, including Indonesia. This study aims to determine the factors that influence the level of poverty in Indonesia by looking at the poverty classification itself. The data used is data on the website of the Central Statistics Agency and Bappenas in 2021 with the model used is an ordinal logistic regression model. The backward elimination method is used to select the best model with the lowest information criterion akaike value. The results of this study are that the gross domestic product factor and the unemployment rate have a significant positive effect, while population size and the provincial minimum wage have a significant negative effect on the poverty rate in Indonesia.&quot;,&quot;issue&quot;:&quot;1&quot;,&quot;volume&quot;:&quot;6&quot;,&quot;container-title-short&quot;:&quot;&quot;},&quot;isTemporary&quot;:false},{&quot;id&quot;:&quot;00a3de2a-fef6-3f75-8c7a-ec330fd38ee5&quot;,&quot;itemData&quot;:{&quot;type&quot;:&quot;report&quot;,&quot;id&quot;:&quot;00a3de2a-fef6-3f75-8c7a-ec330fd38ee5&quot;,&quot;title&quot;:&quot;Deteksi Penyakit Jantung Menggunakan Metode Klasifikasi Decision Tree dan Regresi Logistik&quot;,&quot;author&quot;:[{&quot;family&quot;:&quot;Bukhari&quot;,&quot;given&quot;:&quot;Fahren&quot;,&quot;parse-names&quot;:false,&quot;dropping-particle&quot;:&quot;&quot;,&quot;non-dropping-particle&quot;:&quot;&quot;},{&quot;family&quot;:&quot;Nurdiati&quot;,&quot;given&quot;:&quot;Sri&quot;,&quot;parse-names&quot;:false,&quot;dropping-particle&quot;:&quot;&quot;,&quot;non-dropping-particle&quot;:&quot;&quot;},{&quot;family&quot;:&quot;Khoirun Najib&quot;,&quot;given&quot;:&quot;Mohamad&quot;,&quot;parse-names&quot;:false,&quot;dropping-particle&quot;:&quot;&quot;,&quot;non-dropping-particle&quot;:&quot;&quot;},{&quot;family&quot;:&quot;Nurul Amalia&quot;,&quot;given&quot;:&quot;Rizki&quot;,&quot;parse-names&quot;:false,&quot;dropping-particle&quot;:&quot;&quot;,&quot;non-dropping-particle&quot;:&quot;&quot;}],&quot;issued&quot;:{&quot;date-parts&quot;:[[2023]]},&quot;number-of-pages&quot;:&quot;41&quot;,&quot;issue&quot;:&quot;1&quot;,&quot;volume&quot;:&quot;5&quot;,&quot;container-title-short&quot;:&quot;&quot;},&quot;isTemporary&quot;:false}]},{&quot;citationID&quot;:&quot;MENDELEY_CITATION_125922a4-6b41-4bf3-8eec-b68a6cb8e33b&quot;,&quot;properties&quot;:{&quot;noteIndex&quot;:0},&quot;isEdited&quot;:false,&quot;manualOverride&quot;:{&quot;isManuallyOverridden&quot;:false,&quot;citeprocText&quot;:&quot;[4], [6]&quot;,&quot;manualOverrideText&quot;:&quot;&quot;},&quot;citationTag&quot;:&quot;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&quot;,&quot;citationItems&quot;:[{&quot;id&quot;:&quot;9f4d86e7-e132-30f6-84d8-c26d34589506&quot;,&quot;itemData&quot;:{&quot;type&quot;:&quot;report&quot;,&quot;id&quot;:&quot;9f4d86e7-e132-30f6-84d8-c26d34589506&quot;,&quot;title&quot;:&quot;Penentuan Faktor Kemiskinan Indonesia Menggunakan Regresi Logistik&quot;,&quot;author&quot;:[{&quot;family&quot;:&quot;Azis&quot;,&quot;given&quot;:&quot;Irfani&quot;,&quot;parse-names&quot;:false,&quot;dropping-particle&quot;:&quot;&quot;,&quot;non-dropping-particle&quot;:&quot;&quot;},{&quot;family&quot;:&quot;Sumertajaya&quot;,&quot;given&quot;:&quot;Made&quot;,&quot;parse-names&quot;:false,&quot;dropping-particle&quot;:&quot;&quot;,&quot;non-dropping-particle&quot;:&quot;&quot;},{&quot;family&quot;:&quot;Purwaningsih&quot;,&quot;given&quot;:&quot;Siti Samsiyah&quot;,&quot;parse-names&quot;:false,&quot;dropping-particle&quot;:&quot;&quot;,&quot;non-dropping-particle&quot;:&quot;&quot;},{&quot;family&quot;:&quot;Tjahjawati&quot;,&quot;given&quot;:&quot;Surjani&quot;,&quot;parse-names&quot;:false,&quot;dropping-particle&quot;:&quot;&quot;,&quot;non-dropping-particle&quot;:&quot;&quot;},{&quot;family&quot;:&quot;Fmipa&quot;,&quot;given&quot;:&quot;Jurusan Matematika&quot;,&quot;parse-names&quot;:false,&quot;dropping-particle&quot;:&quot;&quot;,&quot;non-dropping-particle&quot;:&quot;&quot;},{&quot;family&quot;:&quot;Sutomo&quot;,&quot;given&quot;:&quot;Universitas&quot;,&quot;parse-names&quot;:false,&quot;dropping-particle&quot;:&quot;&quot;,&quot;non-dropping-particle&quot;:&quot;&quot;},{&quot;family&quot;:&quot;Statistika&quot;,&quot;given&quot;:&quot;Jurusan&quot;,&quot;parse-names&quot;:false,&quot;dropping-particle&quot;:&quot;&quot;,&quot;non-dropping-particle&quot;:&quot;&quot;},{&quot;family&quot;:&quot;Sains&quot;,&quot;given&quot;:&quot;Dan&quot;,&quot;parse-names&quot;:false,&quot;dropping-particle&quot;:&quot;&quot;,&quot;non-dropping-particle&quot;:&quot;&quot;},{&quot;family&quot;:&quot;Fmipa&quot;,&quot;given&quot;:&quot;Data&quot;,&quot;parse-names&quot;:false,&quot;dropping-particle&quot;:&quot;&quot;,&quot;non-dropping-particle&quot;:&quot;&quot;},{&quot;family&quot;:&quot;Pertanian Bogor&quot;,&quot;given&quot;:&quot;Institut&quot;,&quot;parse-names&quot;:false,&quot;dropping-particle&quot;:&quot;&quot;,&quot;non-dropping-particle&quot;:&quot;&quot;},{&quot;family&quot;:&quot;Niaga&quot;,&quot;given&quot;:&quot;Jurusan Adiminstrasi&quot;,&quot;parse-names&quot;:false,&quot;dropping-particle&quot;:&quot;&quot;,&quot;non-dropping-particle&quot;:&quot;&quot;},{&quot;family&quot;:&quot;Bandung&quot;,&quot;given&quot;:&quot;Politeknik Negeri&quot;,&quot;parse-names&quot;:false,&quot;dropping-particle&quot;:&quot;&quot;,&quot;non-dropping-particle&quot;:&quot;&quot;}],&quot;container-title&quot;:&quot;Journal of Mathematics&quot;,&quot;URL&quot;:&quot;http://www.ojs.unm.ac.id/jmathcos&quot;,&quot;issued&quot;:{&quot;date-parts&quot;:[[2023]]},&quot;number-of-pages&quot;:&quot;61-65&quot;,&quot;abstract&quot;:&quot;Poverty is a global problem faced by various countries, including Indonesia. This study aims to determine the factors that influence the level of poverty in Indonesia by looking at the poverty classification itself. The data used is data on the website of the Central Statistics Agency and Bappenas in 2021 with the model used is an ordinal logistic regression model. The backward elimination method is used to select the best model with the lowest information criterion akaike value. The results of this study are that the gross domestic product factor and the unemployment rate have a significant positive effect, while population size and the provincial minimum wage have a significant negative effect on the poverty rate in Indonesia.&quot;,&quot;issue&quot;:&quot;1&quot;,&quot;volume&quot;:&quot;6&quot;,&quot;container-title-short&quot;:&quot;&quot;},&quot;isTemporary&quot;:false},{&quot;id&quot;:&quot;a053e4a1-b833-3d77-843e-3c29d0bb9326&quot;,&quot;itemData&quot;:{&quot;type&quot;:&quot;article-journal&quot;,&quot;id&quot;:&quot;a053e4a1-b833-3d77-843e-3c29d0bb9326&quot;,&quot;title&quot;:&quot;Peningkatan Akurasi Prediksi Harga Barang Impor Menggunakan XGBoost dan Particle Swarm Optimization&quot;,&quot;author&quot;:[{&quot;family&quot;:&quot;Haris&quot;,&quot;given&quot;:&quot;Asmuni&quot;,&quot;parse-names&quot;:false,&quot;dropping-particle&quot;:&quot;&quot;,&quot;non-dropping-particle&quot;:&quot;&quot;},{&quot;family&quot;:&quot;Sholeh&quot;,&quot;given&quot;:&quot;Mahrus&quot;,&quot;parse-names&quot;:false,&quot;dropping-particle&quot;:&quot;&quot;,&quot;non-dropping-particle&quot;:&quot;&quot;},{&quot;family&quot;:&quot;Muflikhah&quot;,&quot;given&quot;:&quot;Lailil&quot;,&quot;parse-names&quot;:false,&quot;dropping-particle&quot;:&quot;&quot;,&quot;non-dropping-particle&quot;:&quot;&quot;},{&quot;family&quot;:&quot;Yudistira&quot;,&quot;given&quot;:&quot;Novanto&quot;,&quot;parse-names&quot;:false,&quot;dropping-particle&quot;:&quot;&quot;,&quot;non-dropping-particle&quot;:&quot;&quot;}],&quot;container-title&quot;:&quot;Jurnal Teknologi Informasi dan Ilmu Komputer&quot;,&quot;DOI&quot;:&quot;10.25126/jtiik.2025129419&quot;,&quot;ISSN&quot;:&quot;2355-7699&quot;,&quot;issued&quot;:{&quot;date-parts&quot;:[[2025,4,24]]},&quot;page&quot;:&quot;351-358&quot;,&quot;abstract&quot;:&quot;Impor di Indonesia dilakukan untuk memenuhi kebutuhan dalam negeri dan memastikan kelancaran produksi serta distribusi. Namun sering terjadi under invoicing, yaitu harga barang yang diimpor dilaporkan lebih rendah dari nilai sebenarnya, yang mengakibatkan kerugian penerimaan negara. Penelitian ini bertujuan untuk memprediksi harga barang impor yang sebenarnya guna mengurangi kerugian tersebut. Data yang digunakan diperoleh dari dataset barang impor yang tersedia di platform Kaggle, yang disediakan oleh Data Analytics Community (Mof-DAC) dari Kementerian Keuangan Indonesia. Metode yang diusulkan meliputi beberapa langkah, dimulai dengan ekstraksi fitur menggunakan Large Language Model (LLM) dan Regular Expression (Regex), diikuti oleh optimasi hyperparameter XGBoost menggunakan Particle Swarm Optimization (PSO). Hasil penelitian menunjukkan bahwa model dengan ekstraksi fitur menggunakan metode Regex mengungguli LLM berdasarkan nilai Mean Squared Error (MSE), Root Mean Squared Error (RMSE), dan Mean Absolute Percentage Error (MAPE). Kombinasi ekstraksi fitur menggunakan Regex dan TFIDF memberikan hasil yang optimal dalam hal waktu pemrosesan dan akurasi prediksi. Hyperparameter terbaik untuk XGBoost ditemukan dengan max-depth 51,49, subsample 0,89, dan min_child_weight 0,65, yang meningkatkan akurasi MAPE menjadi 14,6%. Meskipun model Random Forest memiliki akurasi prediksi sedikit lebih baik dengan MAPE sebesar 12,8%, namun waktu pemrosesannya sangat lama sekitar 3 jam membuatnya kurang efisien. Sebaliknya, XGBoost dengan waktu pemrosesan hanya 51,49 detik dan MAPE 14,6% dipilih sebagai model terbaik karena akurasi yang cukup baik dengan waktu komputasi yang cepat.   Abstact Imports in Indonesia fulfill domestic needs and sustain manufacturing and distribution. Under invoicing, where imported products are purposely underpriced, reduces state revenue. This study predicts imported goods prices to reduce financial losses. The Data Analytics Community (Mof-DAC) of the Indonesian Ministry of Finance provided the Kaggle imported products dataset. The Large Language Model (LLM) and Regular Expression are used to extract features in the suggested method. XGBoost hyperparameters are then optimized using Particle Swarm Optimization. Research shows that the Regex-extracted feature model outperforms the LLM model in MSE, RMSE, and MAPE. Regex feature extraction and TFIDF produce the best processing time and prediction accuracy. The ideal XGBoost hyperparameters were a maximum depth of 51.49, a subsample value of 0.89, and a minimum child weight of 0.65. These hyperparameters increased MAPE accuracy to 14.6%. The Random Forest model has a Better Prediction Accuracy (MAPE) of 12.8%, but its processing time is 3 hours, lowering its efficiency. XGBoost was chosen as the best model due to its 51.49-second processing time and 14.6% MAPE. High accuracy and efficient computing make this model effective.Impor di Indonesia dilakukan untuk memenuhi kebutuhan dalam negeri dan memastikan kelancaran produksi serta distribusi. Namun sering terjadi under invoicing, yaitu harga barang yang diimpor dilaporkan lebih rendah dari nilai sebenarnya, yang mengakibatkan kerugian penerimaan negara. Penelitian ini bertujuan untuk memprediksi harga barang impor yang sebenarnya guna mengurangi kerugian tersebut. Data yang digunakan diperoleh dari dataset barang impor yang tersedia di platform Kaggle, yang disediakan oleh Data Analytics Community (Mof-DAC) dari Kementerian Keuangan Indonesia. Metode yang diusulkan meliputi beberapa langkah, dimulai dengan ekstraksi fitur menggunakan Large Language Model (LLM) dan Regular Expression (Regex), diikuti oleh optimasi hyperparameter XGBoost menggunakan Particle Swarm Optimization (PSO). Hasil penelitian menunjukkan bahwa model dengan ekstraksi fitur menggunakan metode Regex mengungguli LLM berdasarkan nilai Mean Squared Error (MSE), Root Mean Squared Error (RMSE), dan Mean Absolute Percentage Error (MAPE). Kombinasi ekstraksi fitur menggunakan Regex dan TFIDF memberikan hasil yang optimal dalam hal waktu pemrosesan dan akurasi prediksi. Hyperparameter terbaik untuk XGBoost ditemukan dengan max-depth 51,49, subsample 0,89, dan min_child_weight 0,65, yang meningkatkan akurasi MAPE menjadi 14,6%. Meskipun model Random Forest memiliki akurasi prediksi sedikit lebih baik dengan MAPE sebesar 12,8%, namun waktu pemrosesannya sangat lama sekitar 3 jam membuatnya kurang efisien. Sebaliknya, XGBoost dengan waktu pemrosesan hanya 51,49 detik dan MAPE 14,6% dipilih sebagai model terbaik karena akurasi yang cukup baik dengan waktu komputasi yang cepat.   Abstact Imports in Indonesia fulfill domestic needs and sustain manufacturing and distribution. Under invoicing, where imported products are purposely underpriced, reduces state revenue. This study predicts imported goods prices to reduce financial losses. The Data Analytics Community (Mof-DAC) of the Indonesian Ministry of Finance provided the Kaggle imported products dataset. The Large Language Model (LLM) and Regular Expression are used to extract features in the suggested method. XGBoost hyperparameters are then optimized using Particle Swarm Optimization. Research shows that the Regex-extracted feature model outperforms the LLM model in MSE, RMSE, and MAPE. Regex feature extraction and TFIDF produce the best processing time and prediction accuracy. The ideal XGBoost hyperparameters were a maximum depth of 51.49, a subsample value of 0.89, and a minimum child weight of 0.65. These hyperparameters increased MAPE accuracy to 14.6%. The Random Forest model has a Better Prediction Accuracy (MAPE) of 12.8%, but its processing time is 3 hours, lowering its efficiency. XGBoost was chosen as the best model due to its 51.49-second processing time and 14.6% MAPE. High accuracy and efficient computing make this model effective.&quot;,&quot;publisher&quot;:&quot;Fakultas Ilmu Komputer Universitas Brawijaya&quot;,&quot;issue&quot;:&quot;2&quot;,&quot;volume&quot;:&quot;12&quot;,&quot;container-title-short&quot;:&quot;&quot;},&quot;isTemporary&quot;:false}]},{&quot;citationID&quot;:&quot;MENDELEY_CITATION_4bed2dba-3ac0-4afb-98aa-cb3754a0009f&quot;,&quot;properties&quot;:{&quot;noteIndex&quot;:0},&quot;isEdited&quot;:false,&quot;manualOverride&quot;:{&quot;isManuallyOverridden&quot;:false,&quot;citeprocText&quot;:&quot;[7], [8]&quot;,&quot;manualOverrideText&quot;:&quot;&quot;},&quot;citationTag&quot;:&quot;MENDELEY_CITATION_v3_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&quot;,&quot;citationItems&quot;:[{&quot;id&quot;:&quot;a29e0416-c5ed-33f4-8b56-76f5bbd811c2&quot;,&quot;itemData&quot;:{&quot;type&quot;:&quot;report&quot;,&quot;id&quot;:&quot;a29e0416-c5ed-33f4-8b56-76f5bbd811c2&quot;,&quot;title&quot;:&quot;MODEL KLASIFIKASI GENETIC-XGBOOST DENGAN T-DISTRIBUTED STOCHASTIC NEIGHBOR EMBEDDING PADA PERAMALAN PASAR&quot;,&quot;author&quot;:[{&quot;family&quot;:&quot;Siringoringo&quot;,&quot;given&quot;:&quot;Rimbun&quot;,&quot;parse-names&quot;:false,&quot;dropping-particle&quot;:&quot;&quot;,&quot;non-dropping-particle&quot;:&quot;&quot;},{&quot;family&quot;:&quot;Perangin Angin&quot;,&quot;given&quot;:&quot;Resianta&quot;,&quot;parse-names&quot;:false,&quot;dropping-particle&quot;:&quot;&quot;,&quot;non-dropping-particle&quot;:&quot;&quot;},{&quot;family&quot;:&quot;Rumahorbo&quot;,&quot;given&quot;:&quot;Benget&quot;,&quot;parse-names&quot;:false,&quot;dropping-particle&quot;:&quot;&quot;,&quot;non-dropping-particle&quot;:&quot;&quot;}],&quot;URL&quot;:&quot;https://archive.ics.uci.edu/ml/datasets/online+retail&quot;,&quot;issued&quot;:{&quot;date-parts&quot;:[[2022]]},&quot;abstract&quot;:&quot;Abstrak Extreme Gradient Boosting atau XGBoost merupakan metode ensemble boosting yang sangat populer dan berkinerja baik. Disisi lain XGBoost menerapkan sangat banyak parameter atau hyper parameter. Penentuan nilai secara manual tentu saja sangat sulit dan lama. Pada penelitian ini, Genetic Algoritm (GA) diterapkan untuk penelusuran nilai parameter XGBoost. Model XGBoost dievalusi dengan membandingkan ROC dengan beberapa model berbasis tree. Hasil pengujian ROC Genetic-XGBoost, Gradient Boost, dan Random Forest masing-masing sebesar 0, 987, 0,99, dan 0,957. Hasil ROC ke tiga model menunjukkan bahwa model Genetic-XGBoost memiliki performa yang lebih baik dari model-model lain.&quot;,&quot;issue&quot;:&quot;1&quot;,&quot;volume&quot;:&quot;XI&quot;,&quot;container-title-short&quot;:&quot;&quot;},&quot;isTemporary&quot;:false},{&quot;id&quot;:&quot;b7ca8f72-9f5b-3e4c-8e77-865626caf096&quot;,&quot;itemData&quot;:{&quot;type&quot;:&quot;article-journal&quot;,&quot;id&quot;:&quot;b7ca8f72-9f5b-3e4c-8e77-865626caf096&quot;,&quot;title&quot;:&quot;PERBANDINGAN REGRESI LOGISTIK, KLASIFIKASI NAIVE BAYES, DAN RANDOM FOREST (COMPARISON THE LOGISTIC REGRESSION, NAIVE BAYES CLASSIFICATION, AND RANDOM FOREST)&quot;,&quot;author&quot;:[{&quot;family&quot;:&quot;Wahyuni Kalumbang&quot;,&quot;given&quot;:&quot;Sri&quot;,&quot;parse-names&quot;:false,&quot;dropping-particle&quot;:&quot;&quot;,&quot;non-dropping-particle&quot;:&quot;&quot;}],&quot;ISSN&quot;:&quot;2715-1891&quot;,&quot;page&quot;:&quot;2021&quot;,&quot;abstract&quot;:&quot;Classification analysis is a method that aims to group a number of observations or observations into certain classes based on features or independent variables from these observations. In Hasti et al. [7] it is stated that statistical researchers in 2003 competed various classification methods and various metrics to measure their goodness in line with the scientific activities carried out by the statisticians above. Therefore, the researcher is interested in comparing 2 statistic methods and the now popular method, namely the random forest, using data sets taken from kaggle.com and using FPR and accuration to see the goodness of the model. The results of this study indicate that the random forest method has better predictive results than the other two methods seen from its accuration.&quot;,&quot;issue&quot;:&quot;02&quot;,&quot;volume&quot;:&quot;03&quot;,&quot;container-title-short&quot;:&quot;&quot;},&quot;isTemporary&quot;:false}]},{&quot;citationID&quot;:&quot;MENDELEY_CITATION_133eaa62-7017-487c-84f9-7cab838e77ab&quot;,&quot;properties&quot;:{&quot;noteIndex&quot;:0},&quot;isEdited&quot;:false,&quot;manualOverride&quot;:{&quot;isManuallyOverridden&quot;:false,&quot;citeprocText&quot;:&quot;[3], [9]&quot;,&quot;manualOverrideText&quot;:&quot;&quot;},&quot;citationTag&quot;:&quot;MENDELEY_CITATION_v3_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&quot;,&quot;citationItems&quot;:[{&quot;id&quot;:&quot;d0043a49-901d-3bb3-83f0-e18a67464f25&quot;,&quot;itemData&quot;:{&quot;type&quot;:&quot;article-journal&quot;,&quot;id&quot;:&quot;d0043a49-901d-3bb3-83f0-e18a67464f25&quot;,&quot;title&quot;:&quot;KLASIFIKASI KINERJA PENGIRIMAN LOGISTIK BERBASIS PREDIKSI ETA MENGGUNAKAN MACHINE LEARNING DI PT. DE BESTA TRANS LOGISTICS DELIVERY PERFORMANCE CLASSIFICATION BASED ON ETA PREDICTION USING MACHINE LEARNING AT PT. DE BESTA TRANS&quot;,&quot;author&quot;:[{&quot;family&quot;:&quot;Gunawan&quot;,&quot;given&quot;:&quot;Nathanael Dennis&quot;,&quot;parse-names&quot;:false,&quot;dropping-particle&quot;:&quot;&quot;,&quot;non-dropping-particle&quot;:&quot;&quot;},{&quot;family&quot;:&quot;Tji Beng&quot;,&quot;given&quot;:&quot;Jap&quot;,&quot;parse-names&quot;:false,&quot;dropping-particle&quot;:&quot;&quot;,&quot;non-dropping-particle&quot;:&quot;&quot;},{&quot;family&quot;:&quot;Perdana&quot;,&quot;given&quot;:&quot;Novario Jaya&quot;,&quot;parse-names&quot;:false,&quot;dropping-particle&quot;:&quot;&quot;,&quot;non-dropping-particle&quot;:&quot;&quot;},{&quot;family&quot;:&quot;Francesco&quot;,&quot;given&quot;:&quot;Dhira&quot;,&quot;parse-names&quot;:false,&quot;dropping-particle&quot;:&quot;&quot;,&quot;non-dropping-particle&quot;:&quot;&quot;},{&quot;family&quot;:&quot;Matthew&quot;,&quot;given&quot;:&quot;Dennis&quot;,&quot;parse-names&quot;:false,&quot;dropping-particle&quot;:&quot;&quot;,&quot;non-dropping-particle&quot;:&quot;&quot;}],&quot;container-title&quot;:&quot;Journal of Information Technology and Computer Science (INTECOMS)&quot;,&quot;ISSN&quot;:&quot;2621-3249&quot;,&quot;issued&quot;:{&quot;date-parts&quot;:[[2025]]},&quot;abstract&quot;:&quot;Delivery time efficiency is the most important factor in maintaining logistics operational performance. Previously, PT. De Besta Trans already had an Estimated Time of Arrival (ETA) prediction model to estimate the delivery arrival time; however, until now, there has been no evaluation system that assesses the level of delivery accuracy. This study aims to develop a delivery performance classification model based on ETA prediction results using Machine Learning algorithms. The data used include ETA prediction results, arrival time, actual duration, and other variables such as route and driver. The methods used include data preprocessing, category label formation (clustering), and training of classification models using K-Nearest Neighbors, Random Forest, and Logistic Regression algorithms. The evaluation process is carried out using accuracy, precision, recall, and f1-score metrics. The results show that the Logistic Regression model demonstrates the best performance with an accuracy level of 99.76%. These results prove that the integration of ETA prediction with performance classification can improve the effectiveness of the logistics evaluation system more efficiently.&quot;,&quot;issue&quot;:&quot;6&quot;,&quot;volume&quot;:&quot;8&quot;,&quot;container-title-short&quot;:&quot;&quot;},&quot;isTemporary&quot;:false},{&quot;id&quot;:&quot;6c13bf83-1044-3b95-b865-35b7d4d5902a&quot;,&quot;itemData&quot;:{&quot;type&quot;:&quot;article-journal&quot;,&quot;id&quot;:&quot;6c13bf83-1044-3b95-b865-35b7d4d5902a&quot;,&quot;title&quot;:&quot;Analisis dan Prediksi Indeks Kualitas Udara Jakarta: Penerapan Algoritma XGBoost&quot;,&quot;author&quot;:[{&quot;family&quot;:&quot;Mustika Sari&quot;,&quot;given&quot;:&quot;Evandha&quot;,&quot;parse-names&quot;:false,&quot;dropping-particle&quot;:&quot;&quot;,&quot;non-dropping-particle&quot;:&quot;&quot;},{&quot;family&quot;:&quot;Sabila&quot;,&quot;given&quot;:&quot;Cahya&quot;,&quot;parse-names&quot;:false,&quot;dropping-particle&quot;:&quot;&quot;,&quot;non-dropping-particle&quot;:&quot;&quot;},{&quot;family&quot;:&quot;Fakhrizal Adam&quot;,&quot;given&quot;:&quot;Rifqi&quot;,&quot;parse-names&quot;:false,&quot;dropping-particle&quot;:&quot;&quot;,&quot;non-dropping-particle&quot;:&quot;&quot;},{&quot;family&quot;:&quot;Kurniawan&quot;,&quot;given&quot;:&quot;Robert&quot;,&quot;parse-names&quot;:false,&quot;dropping-particle&quot;:&quot;&quot;,&quot;non-dropping-particle&quot;:&quot;&quot;}],&quot;container-title&quot;:&quot;Jurnal Nasional Teknologi dan Sistem Informasi&quot;,&quot;DOI&quot;:&quot;10.25077/teknosi.v11i2.2025.161-169&quot;,&quot;ISSN&quot;:&quot;2460-3465&quot;,&quot;issued&quot;:{&quot;date-parts&quot;:[[2025,9,6]]},&quot;page&quot;:&quot;161-169&quot;,&quot;abstract&quot;:&quot;Polusi udara merupakan masalah serius yang berdampak pada kesehatan dan kualitas hidup masyarakat di kota metropolitan seperti Jakarta. Untuk mengatasi tantangan ini, diperlukan metode prediksi kualitas udara yang akurat dan andal. Extreme Gradient Boosting (XGBoost) adalah algoritma machine learning yang unggul dalam menangani data non-linear dan kompleks, sehingga cocok digunakan untuk memodelkan kualitas udara. Penelitian ini bertujuan mengembangkan model prediksi kualitas udara di Jakarta menggunakan XGBoost dengan memanfaatkan data polutan pembangun Indeks Kualitas Udara (AQI) yang diperoleh melalui proses data mining menggunakan Earth Engine Code Editor. Evaluasi model dilakukan menggunakan metrik RMSE, MAE, R2, dan RSE menunjukkan bahwa XGBoost memberikan performa prediksi yang sangat baik. Analisis feature importance mengidentifikasi bahwa SO2, PM2.5 dan PM10 sebagai faktor utama yang mempengaruhi kualitas udara di Jakarta. Hasil penelitian ini diharapkan dapat mendukung pemerintah dalam pengambilan kebijakan mitigasi polusi udara dan pengembangan sistem peringatan dini yang efektif untuk meningkatkan kualitas hidup masyarakat.Air pollution is a serious problem that has an impact on the health and quality of life of people in metropolitan cities like Jakarta. To overcome these challenges, an accurate and reliable air quality prediction method is needed. Extreme Gradient Boosting (XGBoost) is a machine learning algorithm that excels at handling non-linear and complex data, making it ideal for modeling air quality. This study aims to develop an air quality prediction model in Jakarta using XGBoost, utilizing pollutant data that builds an Air Quality Index (AQI) obtained through a data mining process using the Earth Engine Code Editor.Model evaluation was carried out using RMSE, MAE, R2, and RSE metrics, which showed that XGBoost provided excellent prediction performance. The feature importance analysis identified SO2, PM2.5, and PM10 as the main factors affecting air quality in Jakarta. The results of this study are expected to support the government in making air pollution mitigation policies and developing an effective early warning system to improve the quality of life of the community.&quot;,&quot;publisher&quot;:&quot;Universitas Andalas&quot;,&quot;issue&quot;:&quot;2&quot;,&quot;volume&quot;:&quot;11&quot;,&quot;container-title-short&quot;:&quot;&quot;},&quot;isTemporary&quot;:false}]},{&quot;citationID&quot;:&quot;MENDELEY_CITATION_43c4c723-ae8b-40cb-9efd-127ae2e22082&quot;,&quot;properties&quot;:{&quot;noteIndex&quot;:0},&quot;isEdited&quot;:false,&quot;manualOverride&quot;:{&quot;isManuallyOverridden&quot;:false,&quot;citeprocText&quot;:&quot;[9]&quot;,&quot;manualOverrideText&quot;:&quot;&quot;},&quot;citationTag&quot;:&quot;MENDELEY_CITATION_v3_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&quot;,&quot;citationItems&quot;:[{&quot;id&quot;:&quot;d0043a49-901d-3bb3-83f0-e18a67464f25&quot;,&quot;itemData&quot;:{&quot;type&quot;:&quot;article-journal&quot;,&quot;id&quot;:&quot;d0043a49-901d-3bb3-83f0-e18a67464f25&quot;,&quot;title&quot;:&quot;KLASIFIKASI KINERJA PENGIRIMAN LOGISTIK BERBASIS PREDIKSI ETA MENGGUNAKAN MACHINE LEARNING DI PT. DE BESTA TRANS LOGISTICS DELIVERY PERFORMANCE CLASSIFICATION BASED ON ETA PREDICTION USING MACHINE LEARNING AT PT. DE BESTA TRANS&quot;,&quot;author&quot;:[{&quot;family&quot;:&quot;Gunawan&quot;,&quot;given&quot;:&quot;Nathanael Dennis&quot;,&quot;parse-names&quot;:false,&quot;dropping-particle&quot;:&quot;&quot;,&quot;non-dropping-particle&quot;:&quot;&quot;},{&quot;family&quot;:&quot;Tji Beng&quot;,&quot;given&quot;:&quot;Jap&quot;,&quot;parse-names&quot;:false,&quot;dropping-particle&quot;:&quot;&quot;,&quot;non-dropping-particle&quot;:&quot;&quot;},{&quot;family&quot;:&quot;Perdana&quot;,&quot;given&quot;:&quot;Novario Jaya&quot;,&quot;parse-names&quot;:false,&quot;dropping-particle&quot;:&quot;&quot;,&quot;non-dropping-particle&quot;:&quot;&quot;},{&quot;family&quot;:&quot;Francesco&quot;,&quot;given&quot;:&quot;Dhira&quot;,&quot;parse-names&quot;:false,&quot;dropping-particle&quot;:&quot;&quot;,&quot;non-dropping-particle&quot;:&quot;&quot;},{&quot;family&quot;:&quot;Matthew&quot;,&quot;given&quot;:&quot;Dennis&quot;,&quot;parse-names&quot;:false,&quot;dropping-particle&quot;:&quot;&quot;,&quot;non-dropping-particle&quot;:&quot;&quot;}],&quot;container-title&quot;:&quot;Journal of Information Technology and Computer Science (INTECOMS)&quot;,&quot;ISSN&quot;:&quot;2621-3249&quot;,&quot;issued&quot;:{&quot;date-parts&quot;:[[2025]]},&quot;abstract&quot;:&quot;Delivery time efficiency is the most important factor in maintaining logistics operational performance. Previously, PT. De Besta Trans already had an Estimated Time of Arrival (ETA) prediction model to estimate the delivery arrival time; however, until now, there has been no evaluation system that assesses the level of delivery accuracy. This study aims to develop a delivery performance classification model based on ETA prediction results using Machine Learning algorithms. The data used include ETA prediction results, arrival time, actual duration, and other variables such as route and driver. The methods used include data preprocessing, category label formation (clustering), and training of classification models using K-Nearest Neighbors, Random Forest, and Logistic Regression algorithms. The evaluation process is carried out using accuracy, precision, recall, and f1-score metrics. The results show that the Logistic Regression model demonstrates the best performance with an accuracy level of 99.76%. These results prove that the integration of ETA prediction with performance classification can improve the effectiveness of the logistics evaluation system more efficiently.&quot;,&quot;issue&quot;:&quot;6&quot;,&quot;volume&quot;:&quot;8&quot;,&quot;container-title-short&quot;:&quot;&quot;},&quot;isTemporary&quot;:false}]},{&quot;citationID&quot;:&quot;MENDELEY_CITATION_0283f529-ccf7-4cff-8d16-112012fe72c4&quot;,&quot;properties&quot;:{&quot;noteIndex&quot;:0},&quot;isEdited&quot;:false,&quot;manualOverride&quot;:{&quot;isManuallyOverridden&quot;:false,&quot;citeprocText&quot;:&quot;[8]&quot;,&quot;manualOverrideText&quot;:&quot;&quot;},&quot;citationTag&quot;:&quot;MENDELEY_CITATION_v3_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&quot;,&quot;citationItems&quot;:[{&quot;id&quot;:&quot;b7ca8f72-9f5b-3e4c-8e77-865626caf096&quot;,&quot;itemData&quot;:{&quot;type&quot;:&quot;article-journal&quot;,&quot;id&quot;:&quot;b7ca8f72-9f5b-3e4c-8e77-865626caf096&quot;,&quot;title&quot;:&quot;PERBANDINGAN REGRESI LOGISTIK, KLASIFIKASI NAIVE BAYES, DAN RANDOM FOREST (COMPARISON THE LOGISTIC REGRESSION, NAIVE BAYES CLASSIFICATION, AND RANDOM FOREST)&quot;,&quot;author&quot;:[{&quot;family&quot;:&quot;Wahyuni Kalumbang&quot;,&quot;given&quot;:&quot;Sri&quot;,&quot;parse-names&quot;:false,&quot;dropping-particle&quot;:&quot;&quot;,&quot;non-dropping-particle&quot;:&quot;&quot;}],&quot;ISSN&quot;:&quot;2715-1891&quot;,&quot;page&quot;:&quot;2021&quot;,&quot;abstract&quot;:&quot;Classification analysis is a method that aims to group a number of observations or observations into certain classes based on features or independent variables from these observations. In Hasti et al. [7] it is stated that statistical researchers in 2003 competed various classification methods and various metrics to measure their goodness in line with the scientific activities carried out by the statisticians above. Therefore, the researcher is interested in comparing 2 statistic methods and the now popular method, namely the random forest, using data sets taken from kaggle.com and using FPR and accuration to see the goodness of the model. The results of this study indicate that the random forest method has better predictive results than the other two methods seen from its accuration.&quot;,&quot;issue&quot;:&quot;02&quot;,&quot;volume&quot;:&quot;03&quot;,&quot;container-title-short&quot;:&quot;&quot;},&quot;isTemporary&quot;:false}]},{&quot;citationID&quot;:&quot;MENDELEY_CITATION_1a9b7df3-4ce9-44fc-af2b-28b617c89c4b&quot;,&quot;properties&quot;:{&quot;noteIndex&quot;:0},&quot;isEdited&quot;:false,&quot;manualOverride&quot;:{&quot;isManuallyOverridden&quot;:false,&quot;citeprocText&quot;:&quot;[10]&quot;,&quot;manualOverrideText&quot;:&quot;&quot;},&quot;citationTag&quot;:&quot;MENDELEY_CITATION_v3_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&quot;,&quot;citationItems&quot;:[{&quot;id&quot;:&quot;676c7595-df8f-3bd4-b672-0ce9d1c9b583&quot;,&quot;itemData&quot;:{&quot;type&quot;:&quot;article-journal&quot;,&quot;id&quot;:&quot;676c7595-df8f-3bd4-b672-0ce9d1c9b583&quot;,&quot;title&quot;:&quot;Implementasi XGBoost dan SMOTE untuk Meningkatkan Deteksi Transaksi Fraud di Industri Jasa Keuangan&quot;,&quot;author&quot;:[{&quot;family&quot;:&quot;Yunanto&quot;,&quot;given&quot;:&quot;Rinno&quot;,&quot;parse-names&quot;:false,&quot;dropping-particle&quot;:&quot;&quot;,&quot;non-dropping-particle&quot;:&quot;&quot;},{&quot;family&quot;:&quot;Budiyanto&quot;,&quot;given&quot;:&quot;Utomo&quot;,&quot;parse-names&quot;:false,&quot;dropping-particle&quot;:&quot;&quot;,&quot;non-dropping-particle&quot;:&quot;&quot;}],&quot;container-title&quot;:&quot;Jurnal Pendidikan dan Teknologi Indonesia&quot;,&quot;DOI&quot;:&quot;10.52436/1.jpti.518&quot;,&quot;ISSN&quot;:&quot;2775-4227&quot;,&quot;issued&quot;:{&quot;date-parts&quot;:[[2024,12,8]]},&quot;page&quot;:&quot;525-535&quot;,&quot;abstract&quot;:&quot;Tindakan fraud (fraud) di industri jasa keuangan, khususnya pada Bank Perekonomian Rakyat (BPR), menjadi tantangan serius yang memengaruhi stabilitas keuangan, kepercayaan nasabah, dan perekonomian nasional. Masalah ini semakin sulit terdeteksi dengan berkembangnya teknologi yang mempermudah pelaku melakukan manipulasi laporan keuangan dan penggelapan dana. Penelitian ini bertujuan untuk mengembangkan model deteksi fraud berbasis algoritma XGBoost yang dipadukan dengan teknik SMOTE (Synthetic Minority Over-sampling Technique) untuk mengatasi ketidakseimbangan data. Melalui analisis terhadap data transaksi keuangan BPR, model ini menunjukkan kemampuan yang tinggi dalam mendeteksi transaksi mencurigakan. Hasil penelitian menunjukkan bahwa model XGBoost dapat meningkatkan akurasi deteksi fraud hingga 96%, dengan nilai Area Under the Curve (AUC) yang signifikan. Pendekatan ini tidak hanya efektif dalam mendeteksi transaksi mencurigakan, tetapi juga memberikan kontribusi dalam memperkuat sistem pengendalian internal dan menerapkan prinsip tata kelola perusahaan yang baik (good corporate governance). Penelitian ini memberikan solusi inovatif dalam pencegahan fraud di BPR dan berperan penting bagi pengembangan ilmu pengetahuan di bidang data sains serta praktik industri. Diharapkan, hasil penelitian ini dapat menjadi panduan strategis bagi manajemen BPR dalam merancang sistem deteksi fraud yang lebih efektif, sehingga meningkatkan kepercayaan masyarakat terhadap institusi keuangan.&quot;,&quot;publisher&quot;:&quot;Infinite Corporation&quot;,&quot;issue&quot;:&quot;11&quot;,&quot;volume&quot;:&quot;4&quot;,&quot;container-title-short&quot;:&quot;&quot;},&quot;isTemporary&quot;:false}]},{&quot;citationID&quot;:&quot;MENDELEY_CITATION_9f7070ed-2a92-400e-a6ec-3dedd1a6f1e7&quot;,&quot;properties&quot;:{&quot;noteIndex&quot;:0},&quot;isEdited&quot;:false,&quot;manualOverride&quot;:{&quot;isManuallyOverridden&quot;:false,&quot;citeprocText&quot;:&quot;[11]&quot;,&quot;manualOverrideText&quot;:&quot;&quot;},&quot;citationTag&quot;:&quot;MENDELEY_CITATION_v3_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&quot;,&quot;citationItems&quot;:[{&quot;id&quot;:&quot;ed2defb2-5116-351b-9fc0-da7bdb3d0e06&quot;,&quot;itemData&quot;:{&quot;type&quot;:&quot;article-journal&quot;,&quot;id&quot;:&quot;ed2defb2-5116-351b-9fc0-da7bdb3d0e06&quot;,&quot;title&quot;:&quot;KOMPARASI KINERJA ALGORITMA XGBOOST DAN ALGORITMA SUPPORT VECTOR MACHINE (SVM) UNTUK DIAGNOSA PENYAKIT KANKER PAYUDARA&quot;,&quot;author&quot;:[{&quot;family&quot;:&quot;Ravly Andryan&quot;,&quot;given&quot;:&quot;Muhammad&quot;,&quot;parse-names&quot;:false,&quot;dropping-particle&quot;:&quot;&quot;,&quot;non-dropping-particle&quot;:&quot;&quot;},{&quot;family&quot;:&quot;Fajri&quot;,&quot;given&quot;:&quot;Muhamad&quot;,&quot;parse-names&quot;:false,&quot;dropping-particle&quot;:&quot;&quot;,&quot;non-dropping-particle&quot;:&quot;&quot;},{&quot;family&quot;:&quot;Nina Sulistyowati&quot;,&quot;given&quot;:&quot;dan&quot;,&quot;parse-names&quot;:false,&quot;dropping-particle&quot;:&quot;&quot;,&quot;non-dropping-particle&quot;:&quot;&quot;},{&quot;family&quot;:&quot;Informatika&quot;,&quot;given&quot;:&quot;Teknik&quot;,&quot;parse-names&quot;:false,&quot;dropping-particle&quot;:&quot;&quot;,&quot;non-dropping-particle&quot;:&quot;&quot;},{&quot;family&quot;:&quot;Singaperbangsa Karawang Jl Ronggo Waluyo&quot;,&quot;given&quot;:&quot;Universitas HS&quot;,&quot;parse-names&quot;:false,&quot;dropping-particle&quot;:&quot;&quot;,&quot;non-dropping-particle&quot;:&quot;&quot;},{&quot;family&quot;:&quot;Timur&quot;,&quot;given&quot;:&quot;Telukjambe&quot;,&quot;parse-names&quot;:false,&quot;dropping-particle&quot;:&quot;&quot;,&quot;non-dropping-particle&quot;:&quot;&quot;},{&quot;family&quot;:&quot;Barat&quot;,&quot;given&quot;:&quot;Jawa&quot;,&quot;parse-names&quot;:false,&quot;dropping-particle&quot;:&quot;&quot;,&quot;non-dropping-particle&quot;:&quot;&quot;}],&quot;container-title&quot;:&quot;Jurnal Informatika dan Komputer)&quot;,&quot;ISSN&quot;:&quot;2477-4413&quot;,&quot;issued&quot;:{&quot;date-parts&quot;:[[2022]]},&quot;page&quot;:&quot;1-5&quot;,&quot;issue&quot;:&quot;1&quot;,&quot;volume&quot;:&quot;6&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075CFD5-6672-49E7-B1BF-FA973D10E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1316</TotalTime>
  <Pages>8</Pages>
  <Words>3616</Words>
  <Characters>20615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yusuf muharam</dc:creator>
  <cp:keywords>Computing;Jurnal;Infotmatika</cp:keywords>
  <cp:lastModifiedBy>Hilmi cnquerorrr</cp:lastModifiedBy>
  <cp:revision>1066</cp:revision>
  <cp:lastPrinted>2026-01-20T13:01:00Z</cp:lastPrinted>
  <dcterms:created xsi:type="dcterms:W3CDTF">2023-05-24T05:42:00Z</dcterms:created>
  <dcterms:modified xsi:type="dcterms:W3CDTF">2026-01-20T13:32:00Z</dcterms:modified>
</cp:coreProperties>
</file>